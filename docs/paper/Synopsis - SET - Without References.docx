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918160" w14:textId="15F2B265" w:rsidR="00CF6DB0" w:rsidRDefault="00CF6DB0" w:rsidP="00CF6DB0">
      <w:pPr>
        <w:pStyle w:val="Normal-noindent"/>
        <w:jc w:val="center"/>
        <w:rPr>
          <w:b/>
          <w:sz w:val="48"/>
        </w:rPr>
      </w:pPr>
      <w:r>
        <w:rPr>
          <w:b/>
          <w:sz w:val="48"/>
        </w:rPr>
        <w:t>MapReduce</w:t>
      </w:r>
      <w:r w:rsidRPr="006B5041">
        <w:rPr>
          <w:b/>
          <w:sz w:val="48"/>
        </w:rPr>
        <w:t xml:space="preserve"> Audio and Video Transcoding</w:t>
      </w:r>
    </w:p>
    <w:p w14:paraId="138475AF" w14:textId="77777777" w:rsidR="009F76DE" w:rsidRPr="006B5041" w:rsidRDefault="009F76DE" w:rsidP="009F76DE">
      <w:pPr>
        <w:pStyle w:val="Text"/>
        <w:spacing w:before="180" w:after="60"/>
        <w:ind w:firstLine="0"/>
        <w:jc w:val="center"/>
        <w:rPr>
          <w:b/>
          <w:sz w:val="44"/>
          <w:szCs w:val="48"/>
        </w:rPr>
      </w:pPr>
      <w:r w:rsidRPr="000D0C0A">
        <w:rPr>
          <w:szCs w:val="24"/>
        </w:rPr>
        <w:t xml:space="preserve">Student Name: </w:t>
      </w:r>
      <w:r w:rsidRPr="000D0C0A">
        <w:rPr>
          <w:i/>
          <w:szCs w:val="24"/>
        </w:rPr>
        <w:t>Tom Stordy-Allison</w:t>
      </w:r>
    </w:p>
    <w:p w14:paraId="7D1569AE" w14:textId="29F800EB" w:rsidR="009F76DE" w:rsidRPr="009F76DE" w:rsidRDefault="009F76DE" w:rsidP="009F76DE">
      <w:pPr>
        <w:pStyle w:val="Text"/>
        <w:spacing w:after="120"/>
        <w:ind w:firstLine="0"/>
        <w:jc w:val="center"/>
        <w:rPr>
          <w:i/>
          <w:szCs w:val="24"/>
        </w:rPr>
      </w:pPr>
      <w:r w:rsidRPr="000D0C0A">
        <w:rPr>
          <w:szCs w:val="24"/>
        </w:rPr>
        <w:t xml:space="preserve">Supervisor Name:  </w:t>
      </w:r>
      <w:r w:rsidRPr="000D0C0A">
        <w:rPr>
          <w:i/>
          <w:szCs w:val="24"/>
        </w:rPr>
        <w:t xml:space="preserve">David </w:t>
      </w:r>
      <w:proofErr w:type="spellStart"/>
      <w:r w:rsidRPr="000D0C0A">
        <w:rPr>
          <w:i/>
          <w:szCs w:val="24"/>
        </w:rPr>
        <w:t>Budgen</w:t>
      </w:r>
      <w:proofErr w:type="spellEnd"/>
    </w:p>
    <w:p w14:paraId="68306169" w14:textId="77777777" w:rsidR="00516DCF" w:rsidRPr="000D0C0A" w:rsidRDefault="000A771E" w:rsidP="00516DCF">
      <w:pPr>
        <w:pStyle w:val="Heading1"/>
      </w:pPr>
      <w:r w:rsidRPr="000D0C0A">
        <w:t>Introduction</w:t>
      </w:r>
    </w:p>
    <w:p w14:paraId="2315EB30" w14:textId="77777777" w:rsidR="00876F20" w:rsidRPr="000D0C0A" w:rsidRDefault="00E427B8" w:rsidP="00F47FF7">
      <w:pPr>
        <w:pStyle w:val="Heading2"/>
        <w:rPr>
          <w:lang w:eastAsia="en-US"/>
        </w:rPr>
      </w:pPr>
      <w:r w:rsidRPr="000D0C0A">
        <w:rPr>
          <w:lang w:eastAsia="en-US"/>
        </w:rPr>
        <w:t xml:space="preserve">Project </w:t>
      </w:r>
      <w:r w:rsidR="00876F20" w:rsidRPr="000D0C0A">
        <w:rPr>
          <w:lang w:eastAsia="en-US"/>
        </w:rPr>
        <w:t>Background</w:t>
      </w:r>
      <w:r w:rsidR="000F1514" w:rsidRPr="000D0C0A">
        <w:rPr>
          <w:lang w:eastAsia="en-US"/>
        </w:rPr>
        <w:t xml:space="preserve"> and </w:t>
      </w:r>
      <w:r w:rsidR="00DD2B45" w:rsidRPr="000D0C0A">
        <w:rPr>
          <w:lang w:eastAsia="en-US"/>
        </w:rPr>
        <w:t>Motivation</w:t>
      </w:r>
    </w:p>
    <w:p w14:paraId="6C99B2FA" w14:textId="2CB90F2C" w:rsidR="006F5DF0" w:rsidRPr="00D41EE2" w:rsidRDefault="00A3564F" w:rsidP="00D41EE2">
      <w:pPr>
        <w:ind w:firstLine="0"/>
        <w:rPr>
          <w:bCs/>
          <w:szCs w:val="24"/>
        </w:rPr>
      </w:pPr>
      <w:r w:rsidRPr="000D0C0A">
        <w:rPr>
          <w:lang w:eastAsia="en-US"/>
        </w:rPr>
        <w:t>Video transcoding is t</w:t>
      </w:r>
      <w:r w:rsidR="005F1D02">
        <w:rPr>
          <w:lang w:eastAsia="en-US"/>
        </w:rPr>
        <w:t xml:space="preserve">he process of converting video </w:t>
      </w:r>
      <w:r w:rsidRPr="000D0C0A">
        <w:rPr>
          <w:lang w:eastAsia="en-US"/>
        </w:rPr>
        <w:t>from one encoding format to another</w:t>
      </w:r>
      <w:r w:rsidR="005F1D02">
        <w:rPr>
          <w:lang w:eastAsia="en-US"/>
        </w:rPr>
        <w:t xml:space="preserve">. </w:t>
      </w:r>
      <w:r w:rsidRPr="000D0C0A">
        <w:rPr>
          <w:bCs/>
          <w:szCs w:val="24"/>
        </w:rPr>
        <w:t>The media industry</w:t>
      </w:r>
      <w:r>
        <w:rPr>
          <w:bCs/>
          <w:szCs w:val="24"/>
        </w:rPr>
        <w:t xml:space="preserve"> has</w:t>
      </w:r>
      <w:r w:rsidR="006F5DF0">
        <w:rPr>
          <w:bCs/>
          <w:szCs w:val="24"/>
        </w:rPr>
        <w:t xml:space="preserve"> to do this </w:t>
      </w:r>
      <w:r w:rsidRPr="000D0C0A">
        <w:rPr>
          <w:bCs/>
          <w:szCs w:val="24"/>
        </w:rPr>
        <w:t>frequently, processing many terabytes of video per day</w:t>
      </w:r>
      <w:r w:rsidRPr="000D0C0A">
        <w:rPr>
          <w:rStyle w:val="FootnoteReference"/>
          <w:bCs/>
          <w:szCs w:val="24"/>
        </w:rPr>
        <w:footnoteReference w:id="1"/>
      </w:r>
      <w:r>
        <w:rPr>
          <w:bCs/>
          <w:szCs w:val="24"/>
        </w:rPr>
        <w:t xml:space="preserve"> as the popularity of web video increases and different </w:t>
      </w:r>
      <w:r w:rsidR="000A59FD">
        <w:rPr>
          <w:bCs/>
          <w:szCs w:val="24"/>
        </w:rPr>
        <w:t>devices require different encodings</w:t>
      </w:r>
      <w:r>
        <w:rPr>
          <w:bCs/>
          <w:szCs w:val="24"/>
        </w:rPr>
        <w:t xml:space="preserve">. </w:t>
      </w:r>
      <w:r w:rsidR="00D41EE2" w:rsidRPr="00D41EE2">
        <w:rPr>
          <w:bCs/>
          <w:szCs w:val="24"/>
        </w:rPr>
        <w:t>The project aim was to speed up the processing by employing a</w:t>
      </w:r>
      <w:r w:rsidR="00D41EE2">
        <w:rPr>
          <w:bCs/>
          <w:szCs w:val="24"/>
        </w:rPr>
        <w:t xml:space="preserve"> </w:t>
      </w:r>
      <w:r w:rsidR="00D41EE2" w:rsidRPr="00D41EE2">
        <w:rPr>
          <w:bCs/>
          <w:szCs w:val="24"/>
        </w:rPr>
        <w:t>concept from functional programming (</w:t>
      </w:r>
      <w:r w:rsidR="00D41EE2" w:rsidRPr="007E69EB">
        <w:rPr>
          <w:bCs/>
          <w:i/>
          <w:szCs w:val="24"/>
        </w:rPr>
        <w:t>MapReduce</w:t>
      </w:r>
      <w:r w:rsidR="00D41EE2" w:rsidRPr="00D41EE2">
        <w:rPr>
          <w:bCs/>
          <w:szCs w:val="24"/>
        </w:rPr>
        <w:t>) to spread the work</w:t>
      </w:r>
      <w:r w:rsidR="00D41EE2">
        <w:rPr>
          <w:bCs/>
          <w:szCs w:val="24"/>
        </w:rPr>
        <w:t xml:space="preserve"> </w:t>
      </w:r>
      <w:r w:rsidR="00D41EE2" w:rsidRPr="00D41EE2">
        <w:rPr>
          <w:bCs/>
          <w:szCs w:val="24"/>
        </w:rPr>
        <w:t>across several parallel computers.</w:t>
      </w:r>
      <w:r w:rsidR="00D41EE2">
        <w:rPr>
          <w:bCs/>
          <w:szCs w:val="24"/>
        </w:rPr>
        <w:t xml:space="preserve"> </w:t>
      </w:r>
      <w:r w:rsidR="006F5DF0">
        <w:t xml:space="preserve">We ask </w:t>
      </w:r>
      <w:r w:rsidR="00A61DED" w:rsidRPr="000D0C0A">
        <w:t xml:space="preserve">‘Can the </w:t>
      </w:r>
      <w:r w:rsidR="00A61DED" w:rsidRPr="002D6321">
        <w:rPr>
          <w:i/>
        </w:rPr>
        <w:t>MapReduce</w:t>
      </w:r>
      <w:r w:rsidR="00A61DED" w:rsidRPr="000D0C0A">
        <w:t xml:space="preserve"> paradigm be used for video transcoding in an effective manner, so that it scales well across machines, has comparable output quality to current sequential encoders, and impr</w:t>
      </w:r>
      <w:r w:rsidR="00A61DED">
        <w:t>oves performance overall?</w:t>
      </w:r>
      <w:proofErr w:type="gramStart"/>
      <w:r w:rsidR="00A61DED">
        <w:t>’</w:t>
      </w:r>
      <w:r w:rsidR="006F5DF0">
        <w:t>.</w:t>
      </w:r>
      <w:proofErr w:type="gramEnd"/>
    </w:p>
    <w:p w14:paraId="6B9CC200" w14:textId="0CAC75FC" w:rsidR="006F5DF0" w:rsidRDefault="006F5DF0" w:rsidP="00742EC2">
      <w:pPr>
        <w:ind w:firstLine="0"/>
        <w:rPr>
          <w:lang w:eastAsia="en-US"/>
        </w:rPr>
      </w:pPr>
    </w:p>
    <w:p w14:paraId="7F793F08" w14:textId="48BC905A" w:rsidR="006F5DF0" w:rsidRDefault="001A7CAF" w:rsidP="00742EC2">
      <w:pPr>
        <w:pStyle w:val="Heading2"/>
      </w:pPr>
      <w:r>
        <w:rPr>
          <w:noProof/>
          <w:lang w:val="en-US" w:eastAsia="en-US"/>
        </w:rPr>
        <w:drawing>
          <wp:anchor distT="0" distB="0" distL="114300" distR="114300" simplePos="0" relativeHeight="251682816" behindDoc="0" locked="0" layoutInCell="1" allowOverlap="1" wp14:anchorId="7FDC4A0F" wp14:editId="276875E3">
            <wp:simplePos x="0" y="0"/>
            <wp:positionH relativeFrom="column">
              <wp:posOffset>19050</wp:posOffset>
            </wp:positionH>
            <wp:positionV relativeFrom="paragraph">
              <wp:posOffset>549275</wp:posOffset>
            </wp:positionV>
            <wp:extent cx="3202940" cy="982345"/>
            <wp:effectExtent l="0" t="0" r="0" b="8255"/>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02940" cy="982345"/>
                    </a:xfrm>
                    <a:prstGeom prst="rect">
                      <a:avLst/>
                    </a:prstGeom>
                    <a:noFill/>
                    <a:ln>
                      <a:noFill/>
                    </a:ln>
                  </pic:spPr>
                </pic:pic>
              </a:graphicData>
            </a:graphic>
          </wp:anchor>
        </w:drawing>
      </w:r>
      <w:r>
        <w:rPr>
          <w:noProof/>
          <w:lang w:val="en-US" w:eastAsia="en-US"/>
        </w:rPr>
        <w:drawing>
          <wp:anchor distT="0" distB="0" distL="114300" distR="114300" simplePos="0" relativeHeight="251663360" behindDoc="0" locked="0" layoutInCell="1" allowOverlap="1" wp14:anchorId="5FB41E45" wp14:editId="5E1B8172">
            <wp:simplePos x="0" y="0"/>
            <wp:positionH relativeFrom="column">
              <wp:posOffset>3202305</wp:posOffset>
            </wp:positionH>
            <wp:positionV relativeFrom="paragraph">
              <wp:posOffset>309880</wp:posOffset>
            </wp:positionV>
            <wp:extent cx="2583815" cy="142430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83815" cy="1424305"/>
                    </a:xfrm>
                    <a:prstGeom prst="rect">
                      <a:avLst/>
                    </a:prstGeom>
                    <a:noFill/>
                    <a:ln>
                      <a:noFill/>
                    </a:ln>
                  </pic:spPr>
                </pic:pic>
              </a:graphicData>
            </a:graphic>
          </wp:anchor>
        </w:drawing>
      </w:r>
      <w:r w:rsidR="00B458D7">
        <w:rPr>
          <w:noProof/>
          <w:lang w:val="en-US" w:eastAsia="en-US"/>
        </w:rPr>
        <mc:AlternateContent>
          <mc:Choice Requires="wps">
            <w:drawing>
              <wp:anchor distT="0" distB="0" distL="114300" distR="114300" simplePos="0" relativeHeight="251662336" behindDoc="0" locked="0" layoutInCell="1" allowOverlap="1" wp14:anchorId="02BF9EF9" wp14:editId="6041E86D">
                <wp:simplePos x="0" y="0"/>
                <wp:positionH relativeFrom="column">
                  <wp:posOffset>3580765</wp:posOffset>
                </wp:positionH>
                <wp:positionV relativeFrom="paragraph">
                  <wp:posOffset>1662430</wp:posOffset>
                </wp:positionV>
                <wp:extent cx="1858645" cy="30861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858645" cy="308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4F4E1" w14:textId="12A7AFB5" w:rsidR="007E69EB" w:rsidRPr="00B76F70" w:rsidRDefault="007E69E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281.95pt;margin-top:130.9pt;width:146.3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" filled="f" stroked="f">
                <v:textbox>
                  <w:txbxContent>
                    <w:p w14:paraId="5364F4E1" w14:textId="12A7AFB5" w:rsidR="007E69EB" w:rsidRPr="00B76F70" w:rsidRDefault="007E69EB" w:rsidP="00120F8B">
                      <w:pPr>
                        <w:ind w:firstLine="0"/>
                        <w:jc w:val="center"/>
                        <w:rPr>
                          <w:sz w:val="20"/>
                        </w:rPr>
                      </w:pPr>
                      <w:r w:rsidRPr="0045223A">
                        <w:rPr>
                          <w:b/>
                          <w:sz w:val="20"/>
                        </w:rPr>
                        <w:t xml:space="preserve">Figure </w:t>
                      </w:r>
                      <w:r>
                        <w:rPr>
                          <w:b/>
                          <w:sz w:val="20"/>
                        </w:rPr>
                        <w:t>1b.</w:t>
                      </w:r>
                      <w:r>
                        <w:rPr>
                          <w:sz w:val="20"/>
                        </w:rPr>
                        <w:t xml:space="preserve"> </w:t>
                      </w:r>
                      <w:r w:rsidRPr="00B76F70">
                        <w:rPr>
                          <w:sz w:val="20"/>
                        </w:rPr>
                        <w:t>Reduce</w:t>
                      </w:r>
                    </w:p>
                  </w:txbxContent>
                </v:textbox>
                <w10:wrap type="topAndBottom"/>
              </v:shape>
            </w:pict>
          </mc:Fallback>
        </mc:AlternateContent>
      </w:r>
      <w:r w:rsidR="00473FF8" w:rsidRPr="000D0C0A">
        <w:t>MapReduce</w:t>
      </w:r>
    </w:p>
    <w:p w14:paraId="77302855" w14:textId="3387FCC8" w:rsidR="00473FF8" w:rsidRPr="000D0C0A" w:rsidRDefault="001A7CAF" w:rsidP="002E4265">
      <w:pPr>
        <w:ind w:firstLine="0"/>
      </w:pPr>
      <w:r>
        <w:rPr>
          <w:noProof/>
          <w:lang w:val="en-US" w:eastAsia="en-US"/>
        </w:rPr>
        <mc:AlternateContent>
          <mc:Choice Requires="wps">
            <w:drawing>
              <wp:anchor distT="0" distB="0" distL="114300" distR="114300" simplePos="0" relativeHeight="251681792" behindDoc="0" locked="0" layoutInCell="1" allowOverlap="1" wp14:anchorId="7178CE9F" wp14:editId="21D2DCFC">
                <wp:simplePos x="0" y="0"/>
                <wp:positionH relativeFrom="column">
                  <wp:posOffset>543560</wp:posOffset>
                </wp:positionH>
                <wp:positionV relativeFrom="paragraph">
                  <wp:posOffset>1301750</wp:posOffset>
                </wp:positionV>
                <wp:extent cx="1972310" cy="31432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972310" cy="3143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9F0B62" w14:textId="563DDBA5" w:rsidR="007E69EB" w:rsidRPr="0045223A" w:rsidRDefault="007E69E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left:0;text-align:left;margin-left:42.8pt;margin-top:102.5pt;width:155.3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vUNE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" filled="f" stroked="f">
                <v:textbox>
                  <w:txbxContent>
                    <w:p w14:paraId="459F0B62" w14:textId="563DDBA5" w:rsidR="007E69EB" w:rsidRPr="0045223A" w:rsidRDefault="007E69EB" w:rsidP="00120F8B">
                      <w:pPr>
                        <w:ind w:firstLine="0"/>
                        <w:jc w:val="center"/>
                        <w:rPr>
                          <w:sz w:val="20"/>
                        </w:rPr>
                      </w:pPr>
                      <w:r w:rsidRPr="0045223A">
                        <w:rPr>
                          <w:b/>
                          <w:sz w:val="20"/>
                        </w:rPr>
                        <w:t>Figure 1</w:t>
                      </w:r>
                      <w:r>
                        <w:rPr>
                          <w:b/>
                          <w:sz w:val="20"/>
                        </w:rPr>
                        <w:t>a</w:t>
                      </w:r>
                      <w:r>
                        <w:rPr>
                          <w:sz w:val="20"/>
                        </w:rPr>
                        <w:t xml:space="preserve">. </w:t>
                      </w:r>
                      <w:r w:rsidRPr="0045223A">
                        <w:rPr>
                          <w:sz w:val="20"/>
                        </w:rPr>
                        <w:t>Map</w:t>
                      </w:r>
                    </w:p>
                  </w:txbxContent>
                </v:textbox>
                <w10:wrap type="topAndBottom"/>
              </v:shape>
            </w:pict>
          </mc:Fallback>
        </mc:AlternateContent>
      </w:r>
      <w:r w:rsidR="00473FF8" w:rsidRPr="000D0C0A">
        <w:rPr>
          <w:i/>
        </w:rPr>
        <w:t>MapReduce</w:t>
      </w:r>
      <w:r w:rsidR="00CE21C4">
        <w:rPr>
          <w:i/>
        </w:rPr>
        <w:t xml:space="preserve"> </w:t>
      </w:r>
      <w:r w:rsidR="00473FF8" w:rsidRPr="000D0C0A">
        <w:t xml:space="preserve">programs are designed to process large amounts of data in parallel (White, 2009:15), requiring that the data be </w:t>
      </w:r>
      <w:r w:rsidR="008F589F">
        <w:t xml:space="preserve">organised so </w:t>
      </w:r>
      <w:r w:rsidR="00473FF8" w:rsidRPr="000D0C0A">
        <w:t>that it can be split into and processed in independent chunks. These chunks are then distributed between many machines, and</w:t>
      </w:r>
      <w:r w:rsidR="00480045">
        <w:t>,</w:t>
      </w:r>
      <w:r w:rsidR="00473FF8" w:rsidRPr="000D0C0A">
        <w:t xml:space="preserve"> as the processing operation for each chunk is independent of the others</w:t>
      </w:r>
      <w:r w:rsidR="00480045">
        <w:t>,</w:t>
      </w:r>
      <w:r w:rsidR="00473FF8" w:rsidRPr="000D0C0A">
        <w:t xml:space="preserve"> their processing can scale easily without communication overhead.</w:t>
      </w:r>
      <w:r w:rsidR="007F05E6">
        <w:t xml:space="preserve"> </w:t>
      </w:r>
    </w:p>
    <w:p w14:paraId="0D882D42" w14:textId="7BEE708B" w:rsidR="00473FF8" w:rsidRPr="000D0C0A" w:rsidRDefault="00981A49" w:rsidP="00CB48A8">
      <w:pPr>
        <w:rPr>
          <w:szCs w:val="24"/>
        </w:rPr>
      </w:pPr>
      <w:r w:rsidRPr="000D0C0A">
        <w:rPr>
          <w:i/>
        </w:rPr>
        <w:t>MapReduce</w:t>
      </w:r>
      <w:r w:rsidRPr="000D0C0A">
        <w:t xml:space="preserve"> is a parallel data processing paradigm popularised by Google for ‘web scale’</w:t>
      </w:r>
      <w:r w:rsidRPr="000D0C0A">
        <w:rPr>
          <w:rStyle w:val="FootnoteReference"/>
          <w:bCs/>
          <w:szCs w:val="24"/>
        </w:rPr>
        <w:footnoteReference w:id="2"/>
      </w:r>
      <w:r w:rsidRPr="000D0C0A">
        <w:t xml:space="preserve"> processing of information using a cluster of machines</w:t>
      </w:r>
      <w:r>
        <w:t xml:space="preserve"> (</w:t>
      </w:r>
      <w:r w:rsidRPr="000D0C0A">
        <w:t xml:space="preserve">Dean and </w:t>
      </w:r>
      <w:proofErr w:type="spellStart"/>
      <w:r w:rsidRPr="000D0C0A">
        <w:t>Ghemawat</w:t>
      </w:r>
      <w:proofErr w:type="spellEnd"/>
      <w:r w:rsidRPr="000D0C0A">
        <w:t>, 2004</w:t>
      </w:r>
      <w:r>
        <w:t>)</w:t>
      </w:r>
      <w:r w:rsidRPr="000D0C0A">
        <w:t>.</w:t>
      </w:r>
      <w:r>
        <w:t xml:space="preserve"> </w:t>
      </w:r>
      <w:r w:rsidR="00473FF8" w:rsidRPr="000D0C0A">
        <w:t xml:space="preserve">Conceptually, </w:t>
      </w:r>
      <w:r w:rsidR="00CB48A8">
        <w:t xml:space="preserve">programs that use </w:t>
      </w:r>
      <w:r w:rsidR="00473FF8" w:rsidRPr="00040496">
        <w:rPr>
          <w:i/>
        </w:rPr>
        <w:t>MapReduce</w:t>
      </w:r>
      <w:r w:rsidR="00473FF8" w:rsidRPr="000D0C0A">
        <w:t xml:space="preserve"> transform lists of input data elements into output data elements, using two different list processing idiom</w:t>
      </w:r>
      <w:r w:rsidR="00C15079" w:rsidRPr="000D0C0A">
        <w:t xml:space="preserve">s from functional programming: </w:t>
      </w:r>
      <w:r w:rsidR="00C15079" w:rsidRPr="000D0C0A">
        <w:rPr>
          <w:i/>
        </w:rPr>
        <w:t>M</w:t>
      </w:r>
      <w:r w:rsidR="00473FF8" w:rsidRPr="000D0C0A">
        <w:rPr>
          <w:i/>
        </w:rPr>
        <w:t>ap</w:t>
      </w:r>
      <w:r w:rsidR="00C15079" w:rsidRPr="000D0C0A">
        <w:t xml:space="preserve"> and </w:t>
      </w:r>
      <w:r w:rsidR="00C15079" w:rsidRPr="000D0C0A">
        <w:rPr>
          <w:i/>
        </w:rPr>
        <w:t>R</w:t>
      </w:r>
      <w:r w:rsidR="00473FF8" w:rsidRPr="000D0C0A">
        <w:rPr>
          <w:i/>
        </w:rPr>
        <w:t>educe</w:t>
      </w:r>
      <w:r w:rsidR="00473FF8" w:rsidRPr="000D0C0A">
        <w:t xml:space="preserve">. </w:t>
      </w:r>
      <w:r w:rsidR="00473FF8" w:rsidRPr="000D0C0A">
        <w:rPr>
          <w:szCs w:val="24"/>
        </w:rPr>
        <w:t xml:space="preserve">The first phase of </w:t>
      </w:r>
      <w:r w:rsidR="00473FF8" w:rsidRPr="00040496">
        <w:rPr>
          <w:i/>
          <w:szCs w:val="24"/>
        </w:rPr>
        <w:t>MapReduce</w:t>
      </w:r>
      <w:r w:rsidR="00473FF8" w:rsidRPr="000D0C0A">
        <w:rPr>
          <w:szCs w:val="24"/>
        </w:rPr>
        <w:t xml:space="preserve"> is called </w:t>
      </w:r>
      <w:r w:rsidR="00473FF8" w:rsidRPr="000D0C0A">
        <w:rPr>
          <w:i/>
          <w:szCs w:val="24"/>
        </w:rPr>
        <w:t xml:space="preserve">mapping </w:t>
      </w:r>
      <w:r w:rsidR="00473FF8" w:rsidRPr="000D0C0A">
        <w:rPr>
          <w:szCs w:val="24"/>
        </w:rPr>
        <w:t>(Figure 1</w:t>
      </w:r>
      <w:r w:rsidR="008765BF">
        <w:rPr>
          <w:szCs w:val="24"/>
        </w:rPr>
        <w:t>a</w:t>
      </w:r>
      <w:r w:rsidR="00473FF8" w:rsidRPr="000D0C0A">
        <w:rPr>
          <w:szCs w:val="24"/>
        </w:rPr>
        <w:t xml:space="preserve">).  Data elements are provided from a list to a function called the </w:t>
      </w:r>
      <w:r w:rsidR="00473FF8" w:rsidRPr="00D83BCB">
        <w:rPr>
          <w:i/>
          <w:szCs w:val="24"/>
        </w:rPr>
        <w:t>Mapper</w:t>
      </w:r>
      <w:r w:rsidR="00473FF8" w:rsidRPr="000D0C0A">
        <w:rPr>
          <w:szCs w:val="24"/>
        </w:rPr>
        <w:t>, which transforms each element individually to an output data element. This allows for the data elements to</w:t>
      </w:r>
      <w:r w:rsidR="00480045">
        <w:rPr>
          <w:szCs w:val="24"/>
        </w:rPr>
        <w:t xml:space="preserve"> be</w:t>
      </w:r>
      <w:r w:rsidR="00473FF8" w:rsidRPr="000D0C0A">
        <w:rPr>
          <w:szCs w:val="24"/>
        </w:rPr>
        <w:t xml:space="preserve"> processed in parallel over many machines, and</w:t>
      </w:r>
      <w:r w:rsidR="00480045">
        <w:rPr>
          <w:szCs w:val="24"/>
        </w:rPr>
        <w:t xml:space="preserve"> the</w:t>
      </w:r>
      <w:r w:rsidR="00473FF8" w:rsidRPr="000D0C0A">
        <w:rPr>
          <w:szCs w:val="24"/>
        </w:rPr>
        <w:t xml:space="preserve"> input list to be partitioned over many machines. The second phase of </w:t>
      </w:r>
      <w:r w:rsidR="00473FF8" w:rsidRPr="00D83BCB">
        <w:rPr>
          <w:i/>
          <w:szCs w:val="24"/>
        </w:rPr>
        <w:t>MapReduce</w:t>
      </w:r>
      <w:r w:rsidR="00473FF8" w:rsidRPr="000D0C0A">
        <w:rPr>
          <w:szCs w:val="24"/>
        </w:rPr>
        <w:t xml:space="preserve"> is called the </w:t>
      </w:r>
      <w:r w:rsidR="00473FF8" w:rsidRPr="000D0C0A">
        <w:rPr>
          <w:i/>
          <w:szCs w:val="24"/>
        </w:rPr>
        <w:t>reducer</w:t>
      </w:r>
      <w:r w:rsidR="00473FF8" w:rsidRPr="000D0C0A">
        <w:rPr>
          <w:szCs w:val="24"/>
        </w:rPr>
        <w:t xml:space="preserve">. </w:t>
      </w:r>
      <w:r w:rsidR="00CB48A8">
        <w:rPr>
          <w:szCs w:val="24"/>
        </w:rPr>
        <w:t xml:space="preserve">The </w:t>
      </w:r>
      <w:r w:rsidR="00CB48A8" w:rsidRPr="00CB48A8">
        <w:rPr>
          <w:i/>
          <w:szCs w:val="24"/>
        </w:rPr>
        <w:t xml:space="preserve">reducer </w:t>
      </w:r>
      <w:r w:rsidR="00CB48A8" w:rsidRPr="00CB48A8">
        <w:rPr>
          <w:szCs w:val="24"/>
        </w:rPr>
        <w:t>aggregates the processed data</w:t>
      </w:r>
      <w:r w:rsidR="00CB48A8">
        <w:rPr>
          <w:szCs w:val="24"/>
        </w:rPr>
        <w:t xml:space="preserve"> </w:t>
      </w:r>
      <w:r w:rsidR="00CB48A8" w:rsidRPr="00CB48A8">
        <w:rPr>
          <w:szCs w:val="24"/>
        </w:rPr>
        <w:t>elements</w:t>
      </w:r>
      <w:r w:rsidR="00473FF8" w:rsidRPr="000D0C0A">
        <w:rPr>
          <w:szCs w:val="24"/>
        </w:rPr>
        <w:t xml:space="preserve"> to produce an output from a set of </w:t>
      </w:r>
      <w:r w:rsidR="00480045">
        <w:rPr>
          <w:szCs w:val="24"/>
        </w:rPr>
        <w:t xml:space="preserve">input </w:t>
      </w:r>
      <w:r w:rsidR="00473FF8" w:rsidRPr="000D0C0A">
        <w:rPr>
          <w:szCs w:val="24"/>
        </w:rPr>
        <w:t>values</w:t>
      </w:r>
      <w:r w:rsidR="00480045">
        <w:rPr>
          <w:szCs w:val="24"/>
        </w:rPr>
        <w:t>; namely the output from the map phase</w:t>
      </w:r>
      <w:r w:rsidR="00A94584">
        <w:rPr>
          <w:szCs w:val="24"/>
        </w:rPr>
        <w:t xml:space="preserve"> (Figure 1b</w:t>
      </w:r>
      <w:r w:rsidR="00473FF8" w:rsidRPr="000D0C0A">
        <w:rPr>
          <w:szCs w:val="24"/>
        </w:rPr>
        <w:t>).</w:t>
      </w:r>
    </w:p>
    <w:p w14:paraId="6DA3AF53" w14:textId="77777777" w:rsidR="000F1D56" w:rsidRDefault="000F1D56">
      <w:pPr>
        <w:suppressAutoHyphens w:val="0"/>
        <w:ind w:firstLine="0"/>
        <w:jc w:val="left"/>
        <w:rPr>
          <w:b/>
          <w:smallCaps/>
          <w:kern w:val="1"/>
        </w:rPr>
      </w:pPr>
      <w:r>
        <w:br w:type="page"/>
      </w:r>
    </w:p>
    <w:p w14:paraId="1EBC2469" w14:textId="786FA1EB" w:rsidR="002412C5" w:rsidRPr="000D0C0A" w:rsidRDefault="000A771E" w:rsidP="00580BE4">
      <w:pPr>
        <w:pStyle w:val="Heading1"/>
      </w:pPr>
      <w:r w:rsidRPr="000D0C0A">
        <w:lastRenderedPageBreak/>
        <w:t>Solution</w:t>
      </w:r>
    </w:p>
    <w:p w14:paraId="32CD941B" w14:textId="17BFFE14" w:rsidR="00192E52" w:rsidRPr="000D0C0A" w:rsidRDefault="00625B3A" w:rsidP="00742EC2">
      <w:pPr>
        <w:ind w:firstLine="0"/>
      </w:pPr>
      <w:r w:rsidRPr="000D0C0A">
        <w:t xml:space="preserve">Our solution for transcoding video and audio using </w:t>
      </w:r>
      <w:r w:rsidRPr="00E706E3">
        <w:rPr>
          <w:i/>
        </w:rPr>
        <w:t>MapReduce</w:t>
      </w:r>
      <w:r w:rsidRPr="000D0C0A">
        <w:t xml:space="preserve"> is presented in this section. To begin, an overview of the design of the solution is given and how this fits conceptually with the </w:t>
      </w:r>
      <w:r w:rsidRPr="007157F8">
        <w:rPr>
          <w:i/>
        </w:rPr>
        <w:t>MapReduce</w:t>
      </w:r>
      <w:r w:rsidRPr="000D0C0A">
        <w:t xml:space="preserve"> paradigm. We then describe the process of </w:t>
      </w:r>
      <w:r w:rsidR="00222809">
        <w:t>splitting</w:t>
      </w:r>
      <w:r w:rsidRPr="000D0C0A">
        <w:t xml:space="preserve"> the input data for parallel processing. F</w:t>
      </w:r>
      <w:r w:rsidR="007C2447" w:rsidRPr="000D0C0A">
        <w:t xml:space="preserve">inally, </w:t>
      </w:r>
      <w:r w:rsidRPr="000D0C0A">
        <w:t xml:space="preserve">we present the architecture for running a </w:t>
      </w:r>
      <w:r w:rsidRPr="007157F8">
        <w:rPr>
          <w:i/>
        </w:rPr>
        <w:t>MapReduce</w:t>
      </w:r>
      <w:r w:rsidRPr="000D0C0A">
        <w:t xml:space="preserve"> cluster in ‘The Cloud’ using Amazon Web Ser</w:t>
      </w:r>
      <w:r w:rsidR="007C2447" w:rsidRPr="000D0C0A">
        <w:t>vices.</w:t>
      </w:r>
    </w:p>
    <w:p w14:paraId="13B79FFC" w14:textId="77777777" w:rsidR="005D4B11" w:rsidRDefault="005D4B11" w:rsidP="00F47FF7">
      <w:pPr>
        <w:pStyle w:val="Heading2"/>
      </w:pPr>
      <w:r w:rsidRPr="000D0C0A">
        <w:t>High-level MapReduce Process</w:t>
      </w:r>
    </w:p>
    <w:p w14:paraId="28A6F251" w14:textId="04B028A8" w:rsidR="00397F8C" w:rsidRDefault="00B310D6" w:rsidP="00742EC2">
      <w:pPr>
        <w:ind w:firstLine="0"/>
      </w:pPr>
      <w:r>
        <w:t>Figure 2</w:t>
      </w:r>
      <w:r w:rsidR="005D4B11" w:rsidRPr="000D0C0A">
        <w:t xml:space="preserve"> describes </w:t>
      </w:r>
      <w:r w:rsidR="00410B15">
        <w:t>our</w:t>
      </w:r>
      <w:r w:rsidR="00410B15" w:rsidRPr="000D0C0A">
        <w:t xml:space="preserve"> </w:t>
      </w:r>
      <w:r w:rsidR="005D4B11" w:rsidRPr="000D0C0A">
        <w:t xml:space="preserve">overall video transcoding process conceptually in the context of </w:t>
      </w:r>
      <w:r w:rsidR="005D4B11" w:rsidRPr="00EF0482">
        <w:rPr>
          <w:i/>
        </w:rPr>
        <w:t>MapReduce</w:t>
      </w:r>
      <w:r w:rsidR="005D4B11" w:rsidRPr="000D0C0A">
        <w:t xml:space="preserve">. The </w:t>
      </w:r>
      <w:r w:rsidR="005D4B11" w:rsidRPr="000D0C0A">
        <w:rPr>
          <w:i/>
        </w:rPr>
        <w:t xml:space="preserve">Transcode and </w:t>
      </w:r>
      <w:proofErr w:type="spellStart"/>
      <w:r w:rsidR="005D4B11" w:rsidRPr="000D0C0A">
        <w:rPr>
          <w:i/>
        </w:rPr>
        <w:t>Remux</w:t>
      </w:r>
      <w:proofErr w:type="spellEnd"/>
      <w:r w:rsidR="005D4B11" w:rsidRPr="000D0C0A">
        <w:t xml:space="preserve"> section is a </w:t>
      </w:r>
      <w:r w:rsidR="005D4B11" w:rsidRPr="00EF0482">
        <w:rPr>
          <w:i/>
        </w:rPr>
        <w:t>MapReduce</w:t>
      </w:r>
      <w:r w:rsidR="005D4B11" w:rsidRPr="000D0C0A">
        <w:t xml:space="preserve"> program, and the </w:t>
      </w:r>
      <w:r w:rsidR="005D4B11" w:rsidRPr="000D0C0A">
        <w:rPr>
          <w:i/>
        </w:rPr>
        <w:t>Demux</w:t>
      </w:r>
      <w:r w:rsidR="005D4B11" w:rsidRPr="000D0C0A">
        <w:t xml:space="preserve"> and </w:t>
      </w:r>
      <w:r w:rsidR="005D4B11" w:rsidRPr="000D0C0A">
        <w:rPr>
          <w:i/>
        </w:rPr>
        <w:t xml:space="preserve">Merge </w:t>
      </w:r>
      <w:r w:rsidR="005D4B11" w:rsidRPr="000D0C0A">
        <w:t>sections are single mach</w:t>
      </w:r>
      <w:r w:rsidR="00F94A48" w:rsidRPr="000D0C0A">
        <w:t>ine tasks that are executed as</w:t>
      </w:r>
      <w:r w:rsidR="005D4B11" w:rsidRPr="000D0C0A">
        <w:t xml:space="preserve"> pre</w:t>
      </w:r>
      <w:r w:rsidR="003B7416">
        <w:t>- and post-</w:t>
      </w:r>
      <w:r w:rsidR="005D4B11" w:rsidRPr="000D0C0A">
        <w:t>processing operation</w:t>
      </w:r>
      <w:r w:rsidR="00F94A48" w:rsidRPr="000D0C0A">
        <w:t>s</w:t>
      </w:r>
      <w:r w:rsidR="005D4B11" w:rsidRPr="000D0C0A">
        <w:t xml:space="preserve">. </w:t>
      </w:r>
    </w:p>
    <w:p w14:paraId="27AAD1B0" w14:textId="032EBEE7" w:rsidR="00397F8C" w:rsidRPr="000D0C0A" w:rsidRDefault="00FF5336" w:rsidP="00397F8C">
      <w:pPr>
        <w:pStyle w:val="ListParagraph"/>
        <w:numPr>
          <w:ilvl w:val="0"/>
          <w:numId w:val="18"/>
        </w:numPr>
      </w:pPr>
      <w:r>
        <w:rPr>
          <w:b/>
          <w:noProof/>
          <w:lang w:val="en-US" w:eastAsia="en-US"/>
        </w:rPr>
        <mc:AlternateContent>
          <mc:Choice Requires="wpg">
            <w:drawing>
              <wp:anchor distT="0" distB="0" distL="114300" distR="114300" simplePos="0" relativeHeight="251678720" behindDoc="0" locked="0" layoutInCell="1" allowOverlap="1" wp14:anchorId="335E573F" wp14:editId="6EE05AEF">
                <wp:simplePos x="0" y="0"/>
                <wp:positionH relativeFrom="column">
                  <wp:posOffset>-95250</wp:posOffset>
                </wp:positionH>
                <wp:positionV relativeFrom="paragraph">
                  <wp:posOffset>38100</wp:posOffset>
                </wp:positionV>
                <wp:extent cx="5789295" cy="4070350"/>
                <wp:effectExtent l="0" t="0" r="1905" b="0"/>
                <wp:wrapSquare wrapText="bothSides"/>
                <wp:docPr id="14" name="Group 14"/>
                <wp:cNvGraphicFramePr/>
                <a:graphic xmlns:a="http://schemas.openxmlformats.org/drawingml/2006/main">
                  <a:graphicData uri="http://schemas.microsoft.com/office/word/2010/wordprocessingGroup">
                    <wpg:wgp>
                      <wpg:cNvGrpSpPr/>
                      <wpg:grpSpPr>
                        <a:xfrm>
                          <a:off x="0" y="0"/>
                          <a:ext cx="5789295" cy="4070350"/>
                          <a:chOff x="0" y="0"/>
                          <a:chExt cx="5427345" cy="3870325"/>
                        </a:xfrm>
                      </wpg:grpSpPr>
                      <pic:pic xmlns:pic="http://schemas.openxmlformats.org/drawingml/2006/picture">
                        <pic:nvPicPr>
                          <pic:cNvPr id="7" name="Picture 7" descr="HDD:Users:tom:Desktop:imag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6520" y="0"/>
                            <a:ext cx="5330825" cy="3724275"/>
                          </a:xfrm>
                          <a:prstGeom prst="rect">
                            <a:avLst/>
                          </a:prstGeom>
                          <a:noFill/>
                          <a:ln>
                            <a:noFill/>
                          </a:ln>
                        </pic:spPr>
                      </pic:pic>
                      <wps:wsp>
                        <wps:cNvPr id="2" name="Text Box 2"/>
                        <wps:cNvSpPr txBox="1"/>
                        <wps:spPr>
                          <a:xfrm>
                            <a:off x="0" y="3635375"/>
                            <a:ext cx="5403850" cy="2349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0F97C1" w14:textId="29D20238" w:rsidR="007E69EB" w:rsidRPr="000D0C0A" w:rsidRDefault="007E69EB" w:rsidP="00FF5336">
                              <w:pPr>
                                <w:jc w:val="center"/>
                                <w:rPr>
                                  <w:sz w:val="20"/>
                                </w:rPr>
                              </w:pPr>
                              <w:r w:rsidRPr="000D0C0A">
                                <w:rPr>
                                  <w:b/>
                                  <w:sz w:val="20"/>
                                </w:rPr>
                                <w:t>F</w:t>
                              </w:r>
                              <w:r>
                                <w:rPr>
                                  <w:b/>
                                  <w:sz w:val="20"/>
                                </w:rPr>
                                <w:t>igure 2</w:t>
                              </w:r>
                              <w:r w:rsidRPr="000D0C0A">
                                <w:rPr>
                                  <w:b/>
                                  <w:sz w:val="20"/>
                                </w:rPr>
                                <w:t xml:space="preserve">.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E69EB" w:rsidRDefault="007E6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8" style="position:absolute;left:0;text-align:left;margin-left:-7.45pt;margin-top:3pt;width:455.85pt;height:320.5pt;z-index:251678720;mso-width-relative:margin;mso-height-relative:margin" coordsize="5427345,38703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HDD:Users:tom:Desktop:image.png" style="position:absolute;left:96520;width:5330825;height:372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8&#10;+3PBAAAA2gAAAA8AAABkcnMvZG93bnJldi54bWxEj0GLwjAUhO+C/yE8wZumCq5SjSKiKIgs1r3s&#10;7dm8bco2L6WJWv/9RljwOMzMN8xi1dpK3KnxpWMFo2ECgjh3uuRCwddlN5iB8AFZY+WYFDzJw2rZ&#10;7Sww1e7BZ7pnoRARwj5FBSaEOpXS54Ys+qGriaP34xqLIcqmkLrBR4TbSo6T5ENaLDkuGKxpYyj/&#10;zW5WwSS/Tmz4tMfp3pxw67E+P/ffSvV77XoOIlAb3uH/9kErmMLrSrwBcvk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f8+3PBAAAA2gAAAA8AAAAAAAAAAAAAAAAAnAIAAGRy&#10;cy9kb3ducmV2LnhtbFBLBQYAAAAABAAEAPcAAACKAwAAAAA=&#10;">
                  <v:imagedata r:id="rId12" o:title="image.png"/>
                  <v:path arrowok="t"/>
                </v:shape>
                <v:shape id="Text Box 2" o:spid="_x0000_s1030" type="#_x0000_t202" style="position:absolute;top:3635375;width:5403850;height:234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6C0F97C1" w14:textId="29D20238" w:rsidR="007E69EB" w:rsidRPr="000D0C0A" w:rsidRDefault="007E69EB" w:rsidP="00FF5336">
                        <w:pPr>
                          <w:jc w:val="center"/>
                          <w:rPr>
                            <w:sz w:val="20"/>
                          </w:rPr>
                        </w:pPr>
                        <w:r w:rsidRPr="000D0C0A">
                          <w:rPr>
                            <w:b/>
                            <w:sz w:val="20"/>
                          </w:rPr>
                          <w:t>F</w:t>
                        </w:r>
                        <w:r>
                          <w:rPr>
                            <w:b/>
                            <w:sz w:val="20"/>
                          </w:rPr>
                          <w:t>igure 2</w:t>
                        </w:r>
                        <w:r w:rsidRPr="000D0C0A">
                          <w:rPr>
                            <w:b/>
                            <w:sz w:val="20"/>
                          </w:rPr>
                          <w:t xml:space="preserve">. </w:t>
                        </w:r>
                        <w:proofErr w:type="gramStart"/>
                        <w:r w:rsidRPr="000D0C0A">
                          <w:rPr>
                            <w:sz w:val="20"/>
                          </w:rPr>
                          <w:t>Co</w:t>
                        </w:r>
                        <w:r>
                          <w:rPr>
                            <w:sz w:val="20"/>
                          </w:rPr>
                          <w:t xml:space="preserve">nceptual overview diagram of our </w:t>
                        </w:r>
                        <w:r w:rsidRPr="00281948">
                          <w:rPr>
                            <w:i/>
                            <w:sz w:val="20"/>
                          </w:rPr>
                          <w:t>MapReduce</w:t>
                        </w:r>
                        <w:r w:rsidRPr="000D0C0A">
                          <w:rPr>
                            <w:sz w:val="20"/>
                          </w:rPr>
                          <w:t xml:space="preserve"> program for transcoding.</w:t>
                        </w:r>
                        <w:proofErr w:type="gramEnd"/>
                        <w:r w:rsidRPr="000D0C0A">
                          <w:rPr>
                            <w:sz w:val="20"/>
                          </w:rPr>
                          <w:t xml:space="preserve"> </w:t>
                        </w:r>
                      </w:p>
                      <w:p w14:paraId="639D5B0D" w14:textId="77777777" w:rsidR="007E69EB" w:rsidRDefault="007E69EB"/>
                    </w:txbxContent>
                  </v:textbox>
                </v:shape>
                <w10:wrap type="square"/>
              </v:group>
            </w:pict>
          </mc:Fallback>
        </mc:AlternateContent>
      </w:r>
      <w:r w:rsidR="00397F8C" w:rsidRPr="000D0C0A">
        <w:rPr>
          <w:b/>
        </w:rPr>
        <w:t xml:space="preserve">Demux: </w:t>
      </w:r>
      <w:r w:rsidR="00397F8C" w:rsidRPr="000D0C0A">
        <w:t xml:space="preserve">The input file is broken down into chunks of data, per stream, ready for the </w:t>
      </w:r>
      <w:r w:rsidR="00397F8C" w:rsidRPr="003B7416">
        <w:rPr>
          <w:i/>
        </w:rPr>
        <w:t>MapReduce</w:t>
      </w:r>
      <w:r w:rsidR="00397F8C" w:rsidRPr="000D0C0A">
        <w:t xml:space="preserve"> operation. This process is called the </w:t>
      </w:r>
      <w:r w:rsidR="00397F8C" w:rsidRPr="000D0C0A">
        <w:rPr>
          <w:i/>
        </w:rPr>
        <w:t>Demux</w:t>
      </w:r>
      <w:r w:rsidR="00397F8C" w:rsidRPr="000D0C0A">
        <w:t xml:space="preserve"> phase. </w:t>
      </w:r>
    </w:p>
    <w:p w14:paraId="5F3B129F" w14:textId="4408E224" w:rsidR="00397F8C" w:rsidRPr="000D0C0A" w:rsidRDefault="00397F8C" w:rsidP="00397F8C">
      <w:pPr>
        <w:pStyle w:val="ListParagraph"/>
        <w:numPr>
          <w:ilvl w:val="0"/>
          <w:numId w:val="18"/>
        </w:numPr>
      </w:pPr>
      <w:r w:rsidRPr="000D0C0A">
        <w:rPr>
          <w:b/>
        </w:rPr>
        <w:t xml:space="preserve">Transcode: </w:t>
      </w:r>
      <w:r w:rsidRPr="000D0C0A">
        <w:t xml:space="preserve">Each of these chunks is then assigned an available </w:t>
      </w:r>
      <w:r w:rsidRPr="000D0C0A">
        <w:rPr>
          <w:i/>
        </w:rPr>
        <w:t>Mapper</w:t>
      </w:r>
      <w:r w:rsidRPr="000D0C0A">
        <w:t xml:space="preserve">, which is where the actual conversion takes place, converting the chunk of data into the new format as desired. </w:t>
      </w:r>
    </w:p>
    <w:p w14:paraId="784634C0" w14:textId="060EF371" w:rsidR="00397F8C" w:rsidRPr="000D0C0A" w:rsidRDefault="00397F8C" w:rsidP="00397F8C">
      <w:pPr>
        <w:pStyle w:val="ListParagraph"/>
        <w:numPr>
          <w:ilvl w:val="0"/>
          <w:numId w:val="18"/>
        </w:numPr>
      </w:pPr>
      <w:proofErr w:type="spellStart"/>
      <w:r w:rsidRPr="000D0C0A">
        <w:rPr>
          <w:b/>
        </w:rPr>
        <w:t>Remux</w:t>
      </w:r>
      <w:proofErr w:type="spellEnd"/>
      <w:r w:rsidRPr="000D0C0A">
        <w:rPr>
          <w:b/>
        </w:rPr>
        <w:t xml:space="preserve">: </w:t>
      </w:r>
      <w:r w:rsidRPr="000D0C0A">
        <w:t xml:space="preserve">These output chunks are then grouped and partitioned according to the number of available </w:t>
      </w:r>
      <w:r w:rsidRPr="000D0C0A">
        <w:rPr>
          <w:i/>
        </w:rPr>
        <w:t>Reducers</w:t>
      </w:r>
      <w:r w:rsidRPr="000D0C0A">
        <w:t>. The grouping is based on the key that was associated with the output from the mapper</w:t>
      </w:r>
      <w:r w:rsidR="007042C7">
        <w:t>. This key is the timestamp of the chunk for</w:t>
      </w:r>
      <w:r w:rsidR="00C6158E">
        <w:t xml:space="preserve"> a given </w:t>
      </w:r>
      <w:r w:rsidR="007042C7">
        <w:t>stream.</w:t>
      </w:r>
      <w:r w:rsidR="00C6158E">
        <w:t xml:space="preserve"> </w:t>
      </w:r>
      <w:r w:rsidRPr="000D0C0A">
        <w:t xml:space="preserve">This means that the grouped input to the </w:t>
      </w:r>
      <w:r w:rsidRPr="000C34B7">
        <w:rPr>
          <w:i/>
        </w:rPr>
        <w:t>reducer</w:t>
      </w:r>
      <w:r w:rsidRPr="000D0C0A">
        <w:t xml:space="preserve"> can then be used to perform the reverse of the </w:t>
      </w:r>
      <w:r w:rsidRPr="000D0C0A">
        <w:rPr>
          <w:i/>
        </w:rPr>
        <w:t>Demux</w:t>
      </w:r>
      <w:r w:rsidRPr="000D0C0A">
        <w:rPr>
          <w:b/>
          <w:i/>
        </w:rPr>
        <w:t xml:space="preserve"> </w:t>
      </w:r>
      <w:r w:rsidRPr="000D0C0A">
        <w:t xml:space="preserve">phase, interleaving </w:t>
      </w:r>
      <w:r w:rsidR="00ED43E5">
        <w:t xml:space="preserve">each of the </w:t>
      </w:r>
      <w:r w:rsidRPr="000D0C0A">
        <w:t xml:space="preserve">streams </w:t>
      </w:r>
      <w:r w:rsidR="00ED43E5">
        <w:t xml:space="preserve">for a particular timestamp </w:t>
      </w:r>
      <w:r w:rsidRPr="000D0C0A">
        <w:t xml:space="preserve">into a given output container. Because several of these </w:t>
      </w:r>
      <w:r w:rsidRPr="000C34B7">
        <w:rPr>
          <w:i/>
        </w:rPr>
        <w:t>reducers</w:t>
      </w:r>
      <w:r w:rsidRPr="000D0C0A">
        <w:t xml:space="preserve"> are run, the output is in segments, equal to the number of </w:t>
      </w:r>
      <w:r w:rsidRPr="000C34B7">
        <w:rPr>
          <w:i/>
        </w:rPr>
        <w:t>reducers</w:t>
      </w:r>
      <w:r w:rsidRPr="000D0C0A">
        <w:t xml:space="preserve">. </w:t>
      </w:r>
    </w:p>
    <w:p w14:paraId="3B752EF1" w14:textId="3FEDDC9C" w:rsidR="00397F8C" w:rsidRPr="000D0C0A" w:rsidRDefault="00397F8C" w:rsidP="005D4B11">
      <w:pPr>
        <w:pStyle w:val="ListParagraph"/>
        <w:numPr>
          <w:ilvl w:val="0"/>
          <w:numId w:val="18"/>
        </w:numPr>
      </w:pPr>
      <w:r w:rsidRPr="000D0C0A">
        <w:rPr>
          <w:b/>
        </w:rPr>
        <w:t>Merge:</w:t>
      </w:r>
      <w:r w:rsidRPr="000D0C0A">
        <w:t xml:space="preserve"> The final phase of the overall transcode is to copy the output to its final destination, merging these segments as the copy operation takes place.</w:t>
      </w:r>
    </w:p>
    <w:p w14:paraId="4666B167" w14:textId="77777777" w:rsidR="006F76CD" w:rsidRPr="000D0C0A" w:rsidRDefault="006F76CD" w:rsidP="006F76CD">
      <w:pPr>
        <w:jc w:val="center"/>
        <w:rPr>
          <w:sz w:val="8"/>
        </w:rPr>
      </w:pPr>
    </w:p>
    <w:p w14:paraId="6CB09821" w14:textId="77777777" w:rsidR="008A402F" w:rsidRPr="000D0C0A" w:rsidRDefault="00DD7F7A" w:rsidP="00F47FF7">
      <w:pPr>
        <w:pStyle w:val="Heading2"/>
      </w:pPr>
      <w:r w:rsidRPr="000D0C0A">
        <w:lastRenderedPageBreak/>
        <w:t>Demultiplexing and Chunking</w:t>
      </w:r>
      <w:r w:rsidR="00F62103" w:rsidRPr="000D0C0A">
        <w:t xml:space="preserve"> </w:t>
      </w:r>
    </w:p>
    <w:p w14:paraId="35879809" w14:textId="71E487A3" w:rsidR="00CB2AB6" w:rsidRPr="000D0C0A" w:rsidRDefault="008A402F" w:rsidP="00742EC2">
      <w:pPr>
        <w:ind w:firstLine="0"/>
      </w:pPr>
      <w:r w:rsidRPr="000D0C0A">
        <w:t>At the core</w:t>
      </w:r>
      <w:r w:rsidR="00CB2AB6" w:rsidRPr="000D0C0A">
        <w:t xml:space="preserve"> of any distributed processing</w:t>
      </w:r>
      <w:r w:rsidRPr="000D0C0A">
        <w:t xml:space="preserve"> is the method by which the input is separated into Atomic Processing Units</w:t>
      </w:r>
      <w:r w:rsidR="00205A09" w:rsidRPr="000D0C0A">
        <w:t xml:space="preserve"> (AP</w:t>
      </w:r>
      <w:r w:rsidR="00F32293" w:rsidRPr="000D0C0A">
        <w:t>Us). We call this</w:t>
      </w:r>
      <w:r w:rsidR="00822E4F">
        <w:t xml:space="preserve"> </w:t>
      </w:r>
      <w:r w:rsidR="00822E4F" w:rsidRPr="000D0C0A">
        <w:t>first phase</w:t>
      </w:r>
      <w:r w:rsidR="00822E4F">
        <w:t xml:space="preserve"> of the</w:t>
      </w:r>
      <w:r w:rsidR="00F32293" w:rsidRPr="000D0C0A">
        <w:t xml:space="preserve"> process</w:t>
      </w:r>
      <w:r w:rsidR="00FC2287" w:rsidRPr="000D0C0A">
        <w:t xml:space="preserve"> the</w:t>
      </w:r>
      <w:r w:rsidR="00D01927">
        <w:t xml:space="preserve"> </w:t>
      </w:r>
      <w:r w:rsidR="00F32293" w:rsidRPr="00D01927">
        <w:rPr>
          <w:i/>
        </w:rPr>
        <w:t>D</w:t>
      </w:r>
      <w:r w:rsidR="00D01927" w:rsidRPr="00D01927">
        <w:rPr>
          <w:i/>
        </w:rPr>
        <w:t>emux</w:t>
      </w:r>
      <w:r w:rsidR="00936D31" w:rsidRPr="000D0C0A">
        <w:t xml:space="preserve"> (short for De-multiplexing</w:t>
      </w:r>
      <w:r w:rsidR="00C9324D">
        <w:t>)</w:t>
      </w:r>
      <w:r w:rsidR="00D41C8E" w:rsidRPr="000D0C0A">
        <w:t>.</w:t>
      </w:r>
      <w:r w:rsidR="00F32293" w:rsidRPr="000D0C0A">
        <w:t xml:space="preserve"> </w:t>
      </w:r>
      <w:r w:rsidR="00126040" w:rsidRPr="000D0C0A">
        <w:t>This process separates</w:t>
      </w:r>
      <w:r w:rsidR="00822E4F">
        <w:t xml:space="preserve"> the</w:t>
      </w:r>
      <w:r w:rsidR="00D41C8E" w:rsidRPr="000D0C0A">
        <w:t xml:space="preserve"> input file into its constituent streams</w:t>
      </w:r>
      <w:r w:rsidR="00126040" w:rsidRPr="000D0C0A">
        <w:t xml:space="preserve"> of audio and video</w:t>
      </w:r>
      <w:r w:rsidR="00D41C8E" w:rsidRPr="000D0C0A">
        <w:t xml:space="preserve">, and into </w:t>
      </w:r>
      <w:r w:rsidR="005344ED" w:rsidRPr="000D0C0A">
        <w:t>APU</w:t>
      </w:r>
      <w:r w:rsidR="00126040" w:rsidRPr="000D0C0A">
        <w:t>s</w:t>
      </w:r>
      <w:r w:rsidR="00D41C8E" w:rsidRPr="000D0C0A">
        <w:t xml:space="preserve"> that can be processed separately by the </w:t>
      </w:r>
      <w:r w:rsidR="00D41C8E" w:rsidRPr="0023744B">
        <w:rPr>
          <w:i/>
        </w:rPr>
        <w:t>mappers</w:t>
      </w:r>
      <w:r w:rsidR="00D41C8E" w:rsidRPr="000D0C0A">
        <w:t xml:space="preserve">. Once the </w:t>
      </w:r>
      <w:r w:rsidR="00205A09" w:rsidRPr="000D0C0A">
        <w:t>APU</w:t>
      </w:r>
      <w:r w:rsidR="00126040" w:rsidRPr="000D0C0A">
        <w:t>s</w:t>
      </w:r>
      <w:r w:rsidR="00D41C8E" w:rsidRPr="000D0C0A">
        <w:t xml:space="preserve"> are defined and sent to a </w:t>
      </w:r>
      <w:r w:rsidR="009D000A" w:rsidRPr="000D0C0A">
        <w:rPr>
          <w:i/>
        </w:rPr>
        <w:t>M</w:t>
      </w:r>
      <w:r w:rsidR="00D41C8E" w:rsidRPr="000D0C0A">
        <w:rPr>
          <w:i/>
        </w:rPr>
        <w:t xml:space="preserve">apper </w:t>
      </w:r>
      <w:r w:rsidR="00D41C8E" w:rsidRPr="000D0C0A">
        <w:t>there is no way for them to</w:t>
      </w:r>
      <w:r w:rsidR="00822E4F">
        <w:t xml:space="preserve"> get any additional information, so all necessary information is collected and stored at creation.</w:t>
      </w:r>
    </w:p>
    <w:p w14:paraId="5EFA252E" w14:textId="0F173496" w:rsidR="00665803" w:rsidRPr="00A70E7A" w:rsidRDefault="00FC2287" w:rsidP="006F76CD">
      <w:r w:rsidRPr="000D0C0A">
        <w:t>A</w:t>
      </w:r>
      <w:r w:rsidR="00D41C8E" w:rsidRPr="000D0C0A">
        <w:t xml:space="preserve"> </w:t>
      </w:r>
      <w:r w:rsidR="00403CC7" w:rsidRPr="000D0C0A">
        <w:t>‘</w:t>
      </w:r>
      <w:r w:rsidR="00D41C8E" w:rsidRPr="000D0C0A">
        <w:t>chunk</w:t>
      </w:r>
      <w:r w:rsidR="00403CC7" w:rsidRPr="000D0C0A">
        <w:t>’</w:t>
      </w:r>
      <w:r w:rsidR="00D41C8E" w:rsidRPr="000D0C0A">
        <w:t xml:space="preserve"> </w:t>
      </w:r>
      <w:r w:rsidR="00126040" w:rsidRPr="000D0C0A">
        <w:t xml:space="preserve">target </w:t>
      </w:r>
      <w:r w:rsidR="00D41C8E" w:rsidRPr="000D0C0A">
        <w:t xml:space="preserve">size is defined that is used to decide when an attempt to split the </w:t>
      </w:r>
      <w:r w:rsidR="00D15281" w:rsidRPr="000D0C0A">
        <w:t xml:space="preserve">input </w:t>
      </w:r>
      <w:r w:rsidR="00D41C8E" w:rsidRPr="000D0C0A">
        <w:t xml:space="preserve">data should occur. </w:t>
      </w:r>
      <w:r w:rsidR="006D06E9" w:rsidRPr="000D0C0A">
        <w:rPr>
          <w:lang w:eastAsia="en-US"/>
        </w:rPr>
        <w:t xml:space="preserve">This </w:t>
      </w:r>
      <w:r w:rsidR="006D06E9" w:rsidRPr="000D0C0A">
        <w:t>target size</w:t>
      </w:r>
      <w:r w:rsidR="006D06E9" w:rsidRPr="000D0C0A">
        <w:rPr>
          <w:lang w:eastAsia="en-US"/>
        </w:rPr>
        <w:t xml:space="preserve"> needs to provide a balance between </w:t>
      </w:r>
      <w:r w:rsidR="00CE62A0">
        <w:rPr>
          <w:lang w:eastAsia="en-US"/>
        </w:rPr>
        <w:t xml:space="preserve">output visual quality </w:t>
      </w:r>
      <w:r w:rsidR="006D06E9" w:rsidRPr="000D0C0A">
        <w:rPr>
          <w:lang w:eastAsia="en-US"/>
        </w:rPr>
        <w:t xml:space="preserve">and scalability. Having small processing units </w:t>
      </w:r>
      <w:r w:rsidR="006D06E9">
        <w:rPr>
          <w:lang w:eastAsia="en-US"/>
        </w:rPr>
        <w:t>can improve</w:t>
      </w:r>
      <w:r w:rsidR="006D06E9" w:rsidRPr="000D0C0A">
        <w:rPr>
          <w:lang w:eastAsia="en-US"/>
        </w:rPr>
        <w:t xml:space="preserve"> scalability across a cluster</w:t>
      </w:r>
      <w:r w:rsidR="006D06E9">
        <w:rPr>
          <w:lang w:eastAsia="en-US"/>
        </w:rPr>
        <w:t xml:space="preserve"> in some circumstances</w:t>
      </w:r>
      <w:r w:rsidR="006D06E9" w:rsidRPr="000D0C0A">
        <w:rPr>
          <w:lang w:eastAsia="en-US"/>
        </w:rPr>
        <w:t>, but reduces the amount of context the encoder has to maximise compression and visual quality</w:t>
      </w:r>
      <w:r w:rsidR="00D41C8E" w:rsidRPr="000D0C0A">
        <w:t>.</w:t>
      </w:r>
    </w:p>
    <w:p w14:paraId="3D714774" w14:textId="0B8F5348" w:rsidR="006F76CD" w:rsidRPr="000D0C0A" w:rsidRDefault="00822E4F" w:rsidP="006F76CD">
      <w:r>
        <w:t xml:space="preserve">The data is output </w:t>
      </w:r>
      <w:r w:rsidR="00CB48A8">
        <w:t xml:space="preserve">in </w:t>
      </w:r>
      <w:r w:rsidR="00D41C8E" w:rsidRPr="000D0C0A">
        <w:t xml:space="preserve">key-value pairs that describe where this </w:t>
      </w:r>
      <w:r w:rsidR="00C85F8A" w:rsidRPr="000D0C0A">
        <w:t>‘</w:t>
      </w:r>
      <w:r w:rsidR="00D41C8E" w:rsidRPr="000D0C0A">
        <w:t>chunk</w:t>
      </w:r>
      <w:r w:rsidR="00C85F8A" w:rsidRPr="000D0C0A">
        <w:t>’</w:t>
      </w:r>
      <w:r w:rsidR="00D41C8E" w:rsidRPr="000D0C0A">
        <w:t xml:space="preserve"> was in the original file</w:t>
      </w:r>
      <w:r w:rsidR="00C85F8A" w:rsidRPr="000D0C0A">
        <w:t xml:space="preserve"> (the timestamp)</w:t>
      </w:r>
      <w:r w:rsidR="00CB48A8">
        <w:t xml:space="preserve">. </w:t>
      </w:r>
      <w:r w:rsidR="002D4A41">
        <w:t xml:space="preserve">When grouping these </w:t>
      </w:r>
      <w:r w:rsidR="00187F64">
        <w:t xml:space="preserve">chunks before the </w:t>
      </w:r>
      <w:r w:rsidR="00187F64" w:rsidRPr="00C54FD5">
        <w:rPr>
          <w:i/>
        </w:rPr>
        <w:t>Reduce</w:t>
      </w:r>
      <w:r w:rsidR="00187F64">
        <w:t>, we</w:t>
      </w:r>
      <w:r>
        <w:t xml:space="preserve"> use</w:t>
      </w:r>
      <w:r w:rsidR="00187F64">
        <w:t xml:space="preserve"> </w:t>
      </w:r>
      <w:r w:rsidR="002D4A41">
        <w:t>the timestamp as our key.</w:t>
      </w:r>
    </w:p>
    <w:p w14:paraId="49F6E9D7" w14:textId="77777777" w:rsidR="005009F6" w:rsidRPr="000D0C0A" w:rsidRDefault="00662781" w:rsidP="008A67E3">
      <w:pPr>
        <w:pStyle w:val="Heading2"/>
      </w:pPr>
      <w:r w:rsidRPr="000D0C0A">
        <w:t xml:space="preserve">System </w:t>
      </w:r>
      <w:r w:rsidR="005009F6" w:rsidRPr="000D0C0A">
        <w:t xml:space="preserve">Architecture </w:t>
      </w:r>
      <w:r w:rsidR="00DE4D42" w:rsidRPr="000D0C0A">
        <w:t>and</w:t>
      </w:r>
      <w:r w:rsidRPr="000D0C0A">
        <w:t xml:space="preserve"> </w:t>
      </w:r>
      <w:r w:rsidR="00D1678F" w:rsidRPr="000D0C0A">
        <w:t>‘</w:t>
      </w:r>
      <w:r w:rsidRPr="000D0C0A">
        <w:t>The Cloud</w:t>
      </w:r>
      <w:r w:rsidR="00D1678F" w:rsidRPr="000D0C0A">
        <w:t>’</w:t>
      </w:r>
    </w:p>
    <w:p w14:paraId="2075CAE1" w14:textId="77777777" w:rsidR="00EC48FA" w:rsidRPr="000D0C0A" w:rsidRDefault="003951B4" w:rsidP="003951B4">
      <w:pPr>
        <w:pStyle w:val="Heading3"/>
      </w:pPr>
      <w:r w:rsidRPr="000D0C0A">
        <w:t>Hadoop and HDFS</w:t>
      </w:r>
    </w:p>
    <w:p w14:paraId="2AC4FCCA" w14:textId="6E5B6754" w:rsidR="000D11BE" w:rsidRDefault="005E785C" w:rsidP="000D11BE">
      <w:pPr>
        <w:ind w:firstLine="0"/>
        <w:rPr>
          <w:szCs w:val="24"/>
        </w:rPr>
      </w:pPr>
      <w:r w:rsidRPr="000D0C0A">
        <w:t xml:space="preserve">Apache </w:t>
      </w:r>
      <w:r w:rsidRPr="00FC1206">
        <w:rPr>
          <w:i/>
        </w:rPr>
        <w:t>Hadoop</w:t>
      </w:r>
      <w:r w:rsidR="00EB2CD9" w:rsidRPr="000D0C0A">
        <w:rPr>
          <w:rStyle w:val="FootnoteReference"/>
        </w:rPr>
        <w:footnoteReference w:id="3"/>
      </w:r>
      <w:r w:rsidRPr="000D0C0A">
        <w:t xml:space="preserve"> was cho</w:t>
      </w:r>
      <w:r w:rsidR="0091342A">
        <w:t>sen for</w:t>
      </w:r>
      <w:r w:rsidRPr="000D0C0A">
        <w:t xml:space="preserve"> </w:t>
      </w:r>
      <w:r w:rsidR="008D1F86">
        <w:t>our</w:t>
      </w:r>
      <w:r w:rsidRPr="000D0C0A">
        <w:t xml:space="preserve"> </w:t>
      </w:r>
      <w:r w:rsidR="00AE4A97" w:rsidRPr="0019606C">
        <w:rPr>
          <w:i/>
        </w:rPr>
        <w:t>MapReduce</w:t>
      </w:r>
      <w:r w:rsidR="00AE4A97" w:rsidRPr="000D0C0A">
        <w:t xml:space="preserve"> </w:t>
      </w:r>
      <w:r w:rsidR="00AE4A97">
        <w:t>implementation</w:t>
      </w:r>
      <w:r w:rsidR="00EC48FA" w:rsidRPr="000D0C0A">
        <w:t xml:space="preserve">. As described in the original </w:t>
      </w:r>
      <w:r w:rsidR="00EC48FA" w:rsidRPr="0019606C">
        <w:rPr>
          <w:i/>
        </w:rPr>
        <w:t>MapReduce</w:t>
      </w:r>
      <w:r w:rsidR="00EC48FA" w:rsidRPr="000D0C0A">
        <w:t xml:space="preserve"> paper, it also contains an implem</w:t>
      </w:r>
      <w:r w:rsidR="00270D7A" w:rsidRPr="000D0C0A">
        <w:t xml:space="preserve">entation of a distributed file </w:t>
      </w:r>
      <w:r w:rsidR="006F26D0">
        <w:t xml:space="preserve">system, </w:t>
      </w:r>
      <w:r w:rsidR="00EC48FA" w:rsidRPr="000D0C0A">
        <w:t>called HDFS (</w:t>
      </w:r>
      <w:r w:rsidR="00EC48FA" w:rsidRPr="006F26D0">
        <w:rPr>
          <w:i/>
        </w:rPr>
        <w:t>Hadoop</w:t>
      </w:r>
      <w:r w:rsidR="00EC48FA" w:rsidRPr="000D0C0A">
        <w:t xml:space="preserve"> Distributed File System)</w:t>
      </w:r>
      <w:r w:rsidR="003E31C1" w:rsidRPr="000D0C0A">
        <w:t xml:space="preserve">. </w:t>
      </w:r>
      <w:r w:rsidR="00E60E9B">
        <w:rPr>
          <w:szCs w:val="24"/>
        </w:rPr>
        <w:t>HDFS ensures that</w:t>
      </w:r>
      <w:r w:rsidR="006F1121">
        <w:rPr>
          <w:szCs w:val="24"/>
        </w:rPr>
        <w:t xml:space="preserve"> data</w:t>
      </w:r>
      <w:r w:rsidR="00E60E9B">
        <w:rPr>
          <w:szCs w:val="24"/>
        </w:rPr>
        <w:t xml:space="preserve"> is</w:t>
      </w:r>
      <w:r w:rsidR="006F1121">
        <w:rPr>
          <w:szCs w:val="24"/>
        </w:rPr>
        <w:t xml:space="preserve"> </w:t>
      </w:r>
      <w:r w:rsidR="007408C5" w:rsidRPr="000D0C0A">
        <w:rPr>
          <w:szCs w:val="24"/>
        </w:rPr>
        <w:t>spread almost evenly ac</w:t>
      </w:r>
      <w:r w:rsidR="00505BC1">
        <w:rPr>
          <w:szCs w:val="24"/>
        </w:rPr>
        <w:t>ross all of the machines in the cluster</w:t>
      </w:r>
      <w:r w:rsidR="006F1121">
        <w:rPr>
          <w:szCs w:val="24"/>
        </w:rPr>
        <w:t>, broken up into blocks of a fixed size.</w:t>
      </w:r>
    </w:p>
    <w:p w14:paraId="16FC4423" w14:textId="2FFF5ADC" w:rsidR="00A70E7A" w:rsidRPr="00CB48A8" w:rsidRDefault="00630F50" w:rsidP="00CB48A8">
      <w:pPr>
        <w:rPr>
          <w:szCs w:val="24"/>
        </w:rPr>
      </w:pPr>
      <w:r w:rsidRPr="000D0C0A">
        <w:rPr>
          <w:szCs w:val="24"/>
        </w:rPr>
        <w:t xml:space="preserve">This method of breaking up the input is the fundamental means by which </w:t>
      </w:r>
      <w:r w:rsidRPr="0019606C">
        <w:rPr>
          <w:i/>
          <w:szCs w:val="24"/>
        </w:rPr>
        <w:t>MapReduce</w:t>
      </w:r>
      <w:r w:rsidRPr="000D0C0A">
        <w:rPr>
          <w:szCs w:val="24"/>
        </w:rPr>
        <w:t xml:space="preserve"> achieves </w:t>
      </w:r>
      <w:r w:rsidR="00B031DB" w:rsidRPr="000D0C0A">
        <w:rPr>
          <w:szCs w:val="24"/>
        </w:rPr>
        <w:t xml:space="preserve">its </w:t>
      </w:r>
      <w:r w:rsidRPr="000D0C0A">
        <w:rPr>
          <w:szCs w:val="24"/>
        </w:rPr>
        <w:t>parallelism</w:t>
      </w:r>
      <w:r w:rsidR="00B031DB" w:rsidRPr="000D0C0A">
        <w:rPr>
          <w:szCs w:val="24"/>
        </w:rPr>
        <w:t xml:space="preserve"> </w:t>
      </w:r>
      <w:r w:rsidR="000B4A2A" w:rsidRPr="000D0C0A">
        <w:rPr>
          <w:szCs w:val="24"/>
        </w:rPr>
        <w:t>automatically</w:t>
      </w:r>
      <w:r w:rsidRPr="000D0C0A">
        <w:rPr>
          <w:szCs w:val="24"/>
        </w:rPr>
        <w:t xml:space="preserve">. </w:t>
      </w:r>
      <w:r w:rsidR="005E1858" w:rsidRPr="000D0C0A">
        <w:rPr>
          <w:szCs w:val="24"/>
        </w:rPr>
        <w:t xml:space="preserve">In the </w:t>
      </w:r>
      <w:r w:rsidR="005E1858" w:rsidRPr="00D46A99">
        <w:rPr>
          <w:i/>
          <w:szCs w:val="24"/>
        </w:rPr>
        <w:t>Demux</w:t>
      </w:r>
      <w:r w:rsidR="005E1858" w:rsidRPr="000D0C0A">
        <w:rPr>
          <w:szCs w:val="24"/>
        </w:rPr>
        <w:t xml:space="preserve"> phase w</w:t>
      </w:r>
      <w:r w:rsidRPr="000D0C0A">
        <w:rPr>
          <w:szCs w:val="24"/>
        </w:rPr>
        <w:t xml:space="preserve">e aim to split our input </w:t>
      </w:r>
      <w:r w:rsidR="00B52E1D" w:rsidRPr="000D0C0A">
        <w:rPr>
          <w:szCs w:val="24"/>
        </w:rPr>
        <w:t>video/audio</w:t>
      </w:r>
      <w:r w:rsidRPr="000D0C0A">
        <w:rPr>
          <w:szCs w:val="24"/>
        </w:rPr>
        <w:t xml:space="preserve"> into ‘chunks’ that are </w:t>
      </w:r>
      <w:r w:rsidR="00CE72A6" w:rsidRPr="000D0C0A">
        <w:rPr>
          <w:szCs w:val="24"/>
        </w:rPr>
        <w:t>themselves a single APU</w:t>
      </w:r>
      <w:r w:rsidRPr="000D0C0A">
        <w:rPr>
          <w:szCs w:val="24"/>
        </w:rPr>
        <w:t xml:space="preserve"> and are as close as possible to the size of the blocks that HDFS is using to store and distribute the data.</w:t>
      </w:r>
      <w:r w:rsidR="005E1858" w:rsidRPr="000D0C0A">
        <w:rPr>
          <w:szCs w:val="24"/>
        </w:rPr>
        <w:t xml:space="preserve"> This makes each </w:t>
      </w:r>
      <w:r w:rsidR="005E1858" w:rsidRPr="000D0C0A">
        <w:rPr>
          <w:i/>
          <w:szCs w:val="24"/>
        </w:rPr>
        <w:t>Map Task</w:t>
      </w:r>
      <w:r w:rsidR="003A03FB" w:rsidRPr="000D0C0A">
        <w:rPr>
          <w:szCs w:val="24"/>
        </w:rPr>
        <w:t xml:space="preserve"> in o</w:t>
      </w:r>
      <w:r w:rsidR="005E1858" w:rsidRPr="000D0C0A">
        <w:rPr>
          <w:szCs w:val="24"/>
        </w:rPr>
        <w:t>ur scenario nearly always</w:t>
      </w:r>
      <w:r w:rsidR="003A03FB" w:rsidRPr="000D0C0A">
        <w:rPr>
          <w:szCs w:val="24"/>
        </w:rPr>
        <w:t xml:space="preserve"> a single invocation of the </w:t>
      </w:r>
      <w:r w:rsidR="003A03FB" w:rsidRPr="000D0C0A">
        <w:rPr>
          <w:i/>
          <w:szCs w:val="24"/>
        </w:rPr>
        <w:t>Map</w:t>
      </w:r>
      <w:r w:rsidR="003A03FB" w:rsidRPr="000D0C0A">
        <w:rPr>
          <w:szCs w:val="24"/>
        </w:rPr>
        <w:t xml:space="preserve"> function, a single </w:t>
      </w:r>
      <w:r w:rsidR="006E34B8" w:rsidRPr="000D0C0A">
        <w:rPr>
          <w:szCs w:val="24"/>
        </w:rPr>
        <w:t>‘</w:t>
      </w:r>
      <w:r w:rsidR="003A03FB" w:rsidRPr="000D0C0A">
        <w:rPr>
          <w:szCs w:val="24"/>
        </w:rPr>
        <w:t>chunk</w:t>
      </w:r>
      <w:r w:rsidR="006E34B8" w:rsidRPr="000D0C0A">
        <w:rPr>
          <w:szCs w:val="24"/>
        </w:rPr>
        <w:t>’</w:t>
      </w:r>
      <w:r w:rsidR="003A03FB" w:rsidRPr="000D0C0A">
        <w:rPr>
          <w:szCs w:val="24"/>
        </w:rPr>
        <w:t xml:space="preserve"> and </w:t>
      </w:r>
      <w:r w:rsidR="00686C98">
        <w:rPr>
          <w:szCs w:val="24"/>
        </w:rPr>
        <w:t xml:space="preserve">single </w:t>
      </w:r>
      <w:r w:rsidR="003A03FB" w:rsidRPr="000D0C0A">
        <w:rPr>
          <w:szCs w:val="24"/>
        </w:rPr>
        <w:t xml:space="preserve">APU. </w:t>
      </w:r>
      <w:r w:rsidR="00B52E1D" w:rsidRPr="000D0C0A">
        <w:rPr>
          <w:szCs w:val="24"/>
        </w:rPr>
        <w:t xml:space="preserve">This reduces the overhead in each </w:t>
      </w:r>
      <w:r w:rsidR="00B52E1D" w:rsidRPr="000D0C0A">
        <w:rPr>
          <w:i/>
          <w:szCs w:val="24"/>
        </w:rPr>
        <w:t>Map Task</w:t>
      </w:r>
      <w:r w:rsidR="00B52E1D" w:rsidRPr="000D0C0A">
        <w:rPr>
          <w:szCs w:val="24"/>
        </w:rPr>
        <w:t>, and a</w:t>
      </w:r>
      <w:r w:rsidR="00B03F94" w:rsidRPr="000D0C0A">
        <w:rPr>
          <w:szCs w:val="24"/>
        </w:rPr>
        <w:t>lso makes the ‘chunks’ as large</w:t>
      </w:r>
      <w:r w:rsidR="00B52E1D" w:rsidRPr="000D0C0A">
        <w:rPr>
          <w:szCs w:val="24"/>
        </w:rPr>
        <w:t xml:space="preserve"> as possible, helping </w:t>
      </w:r>
      <w:r w:rsidR="00472EFC" w:rsidRPr="000D0C0A">
        <w:rPr>
          <w:szCs w:val="24"/>
        </w:rPr>
        <w:t>improve</w:t>
      </w:r>
      <w:r w:rsidR="00B52E1D" w:rsidRPr="000D0C0A">
        <w:rPr>
          <w:szCs w:val="24"/>
        </w:rPr>
        <w:t xml:space="preserve"> the </w:t>
      </w:r>
      <w:r w:rsidR="000066C3" w:rsidRPr="000D0C0A">
        <w:rPr>
          <w:szCs w:val="24"/>
        </w:rPr>
        <w:t xml:space="preserve">visual </w:t>
      </w:r>
      <w:r w:rsidR="00B52E1D" w:rsidRPr="000D0C0A">
        <w:rPr>
          <w:szCs w:val="24"/>
        </w:rPr>
        <w:t>quality of the output.</w:t>
      </w:r>
    </w:p>
    <w:p w14:paraId="6664190B" w14:textId="5C0DC2EF" w:rsidR="00C3373E" w:rsidRPr="000D0C0A" w:rsidRDefault="00185E54" w:rsidP="004259CB">
      <w:pPr>
        <w:pStyle w:val="Heading3"/>
      </w:pPr>
      <w:r w:rsidRPr="000D0C0A">
        <w:t>Amazon Cloud Architecture</w:t>
      </w:r>
    </w:p>
    <w:p w14:paraId="2921A6D2" w14:textId="4781B59C" w:rsidR="00C36053" w:rsidRPr="000D0C0A" w:rsidRDefault="00660237" w:rsidP="00742EC2">
      <w:pPr>
        <w:ind w:firstLine="0"/>
      </w:pPr>
      <w:r w:rsidRPr="000D0C0A">
        <w:t xml:space="preserve">In order to run </w:t>
      </w:r>
      <w:r w:rsidR="002B7960">
        <w:t>a</w:t>
      </w:r>
      <w:r w:rsidRPr="000D0C0A">
        <w:t xml:space="preserve"> </w:t>
      </w:r>
      <w:r w:rsidRPr="004175BB">
        <w:rPr>
          <w:i/>
        </w:rPr>
        <w:t>Hadoop</w:t>
      </w:r>
      <w:r w:rsidR="00D83834">
        <w:t xml:space="preserve"> cluster for testing</w:t>
      </w:r>
      <w:r w:rsidR="00753036">
        <w:t xml:space="preserve"> </w:t>
      </w:r>
      <w:r w:rsidR="00A82AC0">
        <w:t>with</w:t>
      </w:r>
      <w:r w:rsidRPr="000D0C0A">
        <w:t xml:space="preserve"> access to the computational resource</w:t>
      </w:r>
      <w:r w:rsidR="00EB2CD9" w:rsidRPr="000D0C0A">
        <w:t>s</w:t>
      </w:r>
      <w:r w:rsidRPr="000D0C0A">
        <w:t xml:space="preserve"> required for video transcoding, we designed and implemented a system for operating the cluster in the ‘Cloud’ using Amazon Web Services</w:t>
      </w:r>
      <w:r w:rsidR="00415DE0" w:rsidRPr="000D0C0A">
        <w:t xml:space="preserve"> (AWS)</w:t>
      </w:r>
      <w:r w:rsidRPr="000D0C0A">
        <w:t>.</w:t>
      </w:r>
      <w:r w:rsidR="00F83B64" w:rsidRPr="000D0C0A">
        <w:t xml:space="preserve"> Amazon Elastic </w:t>
      </w:r>
      <w:r w:rsidR="00F83B64" w:rsidRPr="00435997">
        <w:rPr>
          <w:i/>
        </w:rPr>
        <w:t>MapReduce</w:t>
      </w:r>
      <w:r w:rsidR="00F83B64" w:rsidRPr="000D0C0A">
        <w:t xml:space="preserve"> </w:t>
      </w:r>
      <w:r w:rsidR="00A10A24" w:rsidRPr="000D0C0A">
        <w:t xml:space="preserve">(EMR) </w:t>
      </w:r>
      <w:r w:rsidR="00F83B64" w:rsidRPr="000D0C0A">
        <w:t>is a service that coordinates</w:t>
      </w:r>
      <w:r w:rsidR="00415DE0" w:rsidRPr="000D0C0A">
        <w:t xml:space="preserve"> the setup and configuration of a Hadoop cluster of a given size, allocating the correct number of computers and charging for the cluster on</w:t>
      </w:r>
      <w:r w:rsidR="00E64F95" w:rsidRPr="000D0C0A">
        <w:t xml:space="preserve"> a</w:t>
      </w:r>
      <w:r w:rsidR="00415DE0" w:rsidRPr="000D0C0A">
        <w:t xml:space="preserve"> pay-as-you-go basis. </w:t>
      </w:r>
      <w:r w:rsidR="00560A98" w:rsidRPr="000D0C0A">
        <w:t>Data is stored using Amazon</w:t>
      </w:r>
      <w:r w:rsidR="00667A5F" w:rsidRPr="000D0C0A">
        <w:t>’s</w:t>
      </w:r>
      <w:r w:rsidR="00560A98" w:rsidRPr="000D0C0A">
        <w:t xml:space="preserve"> Simple Storage Service (S3</w:t>
      </w:r>
      <w:r w:rsidR="00822E4F">
        <w:t>).</w:t>
      </w:r>
    </w:p>
    <w:p w14:paraId="0B098861" w14:textId="09E8B066" w:rsidR="00C36053" w:rsidRDefault="009F28D2" w:rsidP="004259CB">
      <w:r w:rsidRPr="000D0C0A">
        <w:t xml:space="preserve">A </w:t>
      </w:r>
      <w:r w:rsidR="00D46F7A" w:rsidRPr="000D0C0A">
        <w:t>‘</w:t>
      </w:r>
      <w:r w:rsidRPr="000D0C0A">
        <w:t>Transcode Job</w:t>
      </w:r>
      <w:r w:rsidR="00D46F7A" w:rsidRPr="000D0C0A">
        <w:t>’</w:t>
      </w:r>
      <w:r w:rsidRPr="000D0C0A">
        <w:t xml:space="preserve"> is defined as </w:t>
      </w:r>
      <w:r w:rsidR="00F11454">
        <w:t>the</w:t>
      </w:r>
      <w:r w:rsidR="00867E14">
        <w:t xml:space="preserve"> process where</w:t>
      </w:r>
      <w:r w:rsidRPr="000D0C0A">
        <w:t xml:space="preserve"> a cluster </w:t>
      </w:r>
      <w:r w:rsidR="00AC4E61">
        <w:t>transcode</w:t>
      </w:r>
      <w:r w:rsidR="008D718A">
        <w:t>s</w:t>
      </w:r>
      <w:r w:rsidRPr="000D0C0A">
        <w:t xml:space="preserve"> one or more input files. We define </w:t>
      </w:r>
      <w:r w:rsidR="00D46F7A" w:rsidRPr="000D0C0A">
        <w:t>a</w:t>
      </w:r>
      <w:r w:rsidRPr="000D0C0A">
        <w:t xml:space="preserve"> ‘Transcode Job Definition file’</w:t>
      </w:r>
      <w:r w:rsidR="00D46F7A" w:rsidRPr="000D0C0A">
        <w:t xml:space="preserve"> that is stored </w:t>
      </w:r>
      <w:r w:rsidR="00780796" w:rsidRPr="000D0C0A">
        <w:t>on S3 and describes</w:t>
      </w:r>
      <w:r w:rsidRPr="000D0C0A">
        <w:t xml:space="preserve"> the settings for each of the transcodes that take place as part of </w:t>
      </w:r>
      <w:r w:rsidR="007D23B4" w:rsidRPr="000D0C0A">
        <w:t>a job.</w:t>
      </w:r>
    </w:p>
    <w:p w14:paraId="42820631" w14:textId="77777777" w:rsidR="0045029C" w:rsidRPr="000D0C0A" w:rsidRDefault="0045029C" w:rsidP="004259CB"/>
    <w:p w14:paraId="2941FD8C" w14:textId="43F4A287" w:rsidR="0045029C" w:rsidRDefault="0045029C" w:rsidP="0045029C">
      <w:pPr>
        <w:jc w:val="center"/>
      </w:pPr>
      <w:r w:rsidRPr="000D0C0A">
        <w:rPr>
          <w:noProof/>
          <w:lang w:val="en-US" w:eastAsia="en-US"/>
        </w:rPr>
        <w:lastRenderedPageBreak/>
        <mc:AlternateContent>
          <mc:Choice Requires="wps">
            <w:drawing>
              <wp:anchor distT="0" distB="0" distL="114300" distR="114300" simplePos="0" relativeHeight="251649024" behindDoc="0" locked="0" layoutInCell="1" allowOverlap="1" wp14:anchorId="13570175" wp14:editId="300D649B">
                <wp:simplePos x="0" y="0"/>
                <wp:positionH relativeFrom="column">
                  <wp:posOffset>3192780</wp:posOffset>
                </wp:positionH>
                <wp:positionV relativeFrom="paragraph">
                  <wp:posOffset>2437130</wp:posOffset>
                </wp:positionV>
                <wp:extent cx="2503170" cy="4025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503170" cy="4025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64A23" w14:textId="78AD711F" w:rsidR="007E69EB" w:rsidRDefault="007E69EB" w:rsidP="00A83BEE">
                            <w:pPr>
                              <w:ind w:firstLine="0"/>
                              <w:jc w:val="center"/>
                              <w:rPr>
                                <w:sz w:val="20"/>
                              </w:rPr>
                            </w:pPr>
                            <w:r>
                              <w:rPr>
                                <w:b/>
                                <w:sz w:val="20"/>
                              </w:rPr>
                              <w:t>Figure 3</w:t>
                            </w:r>
                            <w:r w:rsidRPr="009A66DF">
                              <w:rPr>
                                <w:b/>
                                <w:sz w:val="20"/>
                              </w:rPr>
                              <w:t>.</w:t>
                            </w:r>
                            <w:r w:rsidRPr="009A66DF">
                              <w:rPr>
                                <w:sz w:val="20"/>
                              </w:rPr>
                              <w:t xml:space="preserve"> </w:t>
                            </w:r>
                            <w:r>
                              <w:rPr>
                                <w:sz w:val="20"/>
                              </w:rPr>
                              <w:t>AWS cloud architecture overview</w:t>
                            </w:r>
                          </w:p>
                          <w:p w14:paraId="2D672796" w14:textId="77777777" w:rsidR="007E69EB" w:rsidRDefault="007E6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1" type="#_x0000_t202" style="position:absolute;left:0;text-align:left;margin-left:251.4pt;margin-top:191.9pt;width:197.1pt;height:31.7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" filled="f" stroked="f">
                <v:textbox>
                  <w:txbxContent>
                    <w:p w14:paraId="74564A23" w14:textId="78AD711F" w:rsidR="007E69EB" w:rsidRDefault="007E69EB" w:rsidP="00A83BEE">
                      <w:pPr>
                        <w:ind w:firstLine="0"/>
                        <w:jc w:val="center"/>
                        <w:rPr>
                          <w:sz w:val="20"/>
                        </w:rPr>
                      </w:pPr>
                      <w:r>
                        <w:rPr>
                          <w:b/>
                          <w:sz w:val="20"/>
                        </w:rPr>
                        <w:t>Figure 3</w:t>
                      </w:r>
                      <w:r w:rsidRPr="009A66DF">
                        <w:rPr>
                          <w:b/>
                          <w:sz w:val="20"/>
                        </w:rPr>
                        <w:t>.</w:t>
                      </w:r>
                      <w:r w:rsidRPr="009A66DF">
                        <w:rPr>
                          <w:sz w:val="20"/>
                        </w:rPr>
                        <w:t xml:space="preserve"> </w:t>
                      </w:r>
                      <w:r>
                        <w:rPr>
                          <w:sz w:val="20"/>
                        </w:rPr>
                        <w:t>AWS cloud architecture overview</w:t>
                      </w:r>
                    </w:p>
                    <w:p w14:paraId="2D672796" w14:textId="77777777" w:rsidR="007E69EB" w:rsidRDefault="007E69EB"/>
                  </w:txbxContent>
                </v:textbox>
              </v:shape>
            </w:pict>
          </mc:Fallback>
        </mc:AlternateContent>
      </w:r>
      <w:r w:rsidRPr="00C1178D">
        <w:rPr>
          <w:noProof/>
          <w:lang w:val="en-US" w:eastAsia="en-US"/>
        </w:rPr>
        <w:drawing>
          <wp:inline distT="0" distB="0" distL="0" distR="0" wp14:anchorId="563D3028" wp14:editId="5CE2FF80">
            <wp:extent cx="4419600" cy="2976245"/>
            <wp:effectExtent l="0" t="0" r="0" b="0"/>
            <wp:docPr id="3" name="Picture 3" descr="HDD:Users:tom: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Users:tom:Desktop:imag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589"/>
                    <a:stretch/>
                  </pic:blipFill>
                  <pic:spPr bwMode="auto">
                    <a:xfrm>
                      <a:off x="0" y="0"/>
                      <a:ext cx="4423563" cy="2978914"/>
                    </a:xfrm>
                    <a:prstGeom prst="rect">
                      <a:avLst/>
                    </a:prstGeom>
                    <a:noFill/>
                    <a:ln>
                      <a:noFill/>
                    </a:ln>
                    <a:extLst>
                      <a:ext uri="{53640926-AAD7-44d8-BBD7-CCE9431645EC}">
                        <a14:shadowObscured xmlns:a14="http://schemas.microsoft.com/office/drawing/2010/main"/>
                      </a:ext>
                    </a:extLst>
                  </pic:spPr>
                </pic:pic>
              </a:graphicData>
            </a:graphic>
          </wp:inline>
        </w:drawing>
      </w:r>
    </w:p>
    <w:p w14:paraId="58278BFF" w14:textId="77777777" w:rsidR="00D77E41" w:rsidRDefault="00D77E41" w:rsidP="004259CB"/>
    <w:p w14:paraId="07C1ACA9" w14:textId="2A895203" w:rsidR="00660237" w:rsidRPr="000D0C0A" w:rsidRDefault="00660237" w:rsidP="004259CB">
      <w:r w:rsidRPr="000D0C0A">
        <w:t xml:space="preserve">The workflow for a ‘Transcode Job’ </w:t>
      </w:r>
      <w:r w:rsidR="00415DE0" w:rsidRPr="000D0C0A">
        <w:t xml:space="preserve">using AWS </w:t>
      </w:r>
      <w:r w:rsidRPr="000D0C0A">
        <w:t>is as follows</w:t>
      </w:r>
      <w:r w:rsidR="00074E54" w:rsidRPr="000D0C0A">
        <w:t xml:space="preserve"> an</w:t>
      </w:r>
      <w:r w:rsidR="005A02C1" w:rsidRPr="000D0C0A">
        <w:t xml:space="preserve">d </w:t>
      </w:r>
      <w:r w:rsidR="00B310D6">
        <w:t>can be traced through Figure 3</w:t>
      </w:r>
      <w:r w:rsidRPr="000D0C0A">
        <w:t xml:space="preserve">: </w:t>
      </w:r>
    </w:p>
    <w:p w14:paraId="2C098472" w14:textId="08379A18" w:rsidR="00075D50" w:rsidRPr="000D0C0A" w:rsidRDefault="00EB2CD9" w:rsidP="00075D50">
      <w:pPr>
        <w:pStyle w:val="ListParagraph"/>
        <w:numPr>
          <w:ilvl w:val="0"/>
          <w:numId w:val="22"/>
        </w:numPr>
      </w:pPr>
      <w:r w:rsidRPr="000D0C0A">
        <w:t>The file</w:t>
      </w:r>
      <w:r w:rsidR="00AC4E61">
        <w:t>(s) to be transcoded are</w:t>
      </w:r>
      <w:r w:rsidR="0045029C">
        <w:t xml:space="preserve"> uploaded</w:t>
      </w:r>
      <w:r w:rsidR="00424AA6" w:rsidRPr="000D0C0A">
        <w:t xml:space="preserve"> to</w:t>
      </w:r>
      <w:r w:rsidR="000D11BE">
        <w:t xml:space="preserve"> S3.</w:t>
      </w:r>
    </w:p>
    <w:p w14:paraId="042AD3F9" w14:textId="4B122410" w:rsidR="00075D50" w:rsidRPr="000D0C0A" w:rsidRDefault="002F55F1" w:rsidP="00075D50">
      <w:pPr>
        <w:pStyle w:val="ListParagraph"/>
        <w:numPr>
          <w:ilvl w:val="0"/>
          <w:numId w:val="22"/>
        </w:numPr>
      </w:pPr>
      <w:r w:rsidRPr="000D0C0A">
        <w:t>The workflow is submitted to</w:t>
      </w:r>
      <w:r w:rsidR="000D11BE">
        <w:t xml:space="preserve"> EMR with the transcode job definition file. </w:t>
      </w:r>
    </w:p>
    <w:p w14:paraId="7A12A0AA" w14:textId="53602A2E" w:rsidR="00756CFE" w:rsidRPr="000D0C0A" w:rsidRDefault="002411CA" w:rsidP="00075D50">
      <w:pPr>
        <w:pStyle w:val="ListParagraph"/>
        <w:numPr>
          <w:ilvl w:val="0"/>
          <w:numId w:val="22"/>
        </w:numPr>
      </w:pPr>
      <w:r w:rsidRPr="000D0C0A">
        <w:t xml:space="preserve">Each transcode operation is then processed from the definition file. </w:t>
      </w:r>
      <w:r w:rsidR="00CD47DD">
        <w:t xml:space="preserve">The master node </w:t>
      </w:r>
      <w:r w:rsidR="00756CFE" w:rsidRPr="000D0C0A">
        <w:t xml:space="preserve">copies the file from S3, and </w:t>
      </w:r>
      <w:r w:rsidR="001F3699" w:rsidRPr="000D0C0A">
        <w:t xml:space="preserve">the </w:t>
      </w:r>
      <w:r w:rsidR="001F3699" w:rsidRPr="000D0C0A">
        <w:rPr>
          <w:i/>
        </w:rPr>
        <w:t>Demux</w:t>
      </w:r>
      <w:r w:rsidR="001F3699" w:rsidRPr="000D0C0A">
        <w:t xml:space="preserve"> process splits the file into chunks, distributing it randomly amongst each of the slave nodes.</w:t>
      </w:r>
    </w:p>
    <w:p w14:paraId="37AA9637" w14:textId="613F5968" w:rsidR="001F3699" w:rsidRPr="000D0C0A" w:rsidRDefault="001841F0" w:rsidP="00075D50">
      <w:pPr>
        <w:pStyle w:val="ListParagraph"/>
        <w:numPr>
          <w:ilvl w:val="0"/>
          <w:numId w:val="22"/>
        </w:numPr>
      </w:pPr>
      <w:r w:rsidRPr="000D0C0A">
        <w:t xml:space="preserve">A </w:t>
      </w:r>
      <w:r w:rsidRPr="00F15A74">
        <w:rPr>
          <w:i/>
        </w:rPr>
        <w:t>Hadoop</w:t>
      </w:r>
      <w:r w:rsidRPr="000D0C0A">
        <w:t xml:space="preserve"> </w:t>
      </w:r>
      <w:r w:rsidR="001F3699" w:rsidRPr="000D0C0A">
        <w:t>job is then submitted</w:t>
      </w:r>
      <w:r w:rsidR="00BF6968" w:rsidRPr="000D0C0A">
        <w:t xml:space="preserve"> to the cluster</w:t>
      </w:r>
      <w:r w:rsidR="00CD47DD">
        <w:t xml:space="preserve">, and the </w:t>
      </w:r>
      <w:r w:rsidR="00CD47DD" w:rsidRPr="00CD47DD">
        <w:rPr>
          <w:i/>
        </w:rPr>
        <w:t>Map</w:t>
      </w:r>
      <w:r w:rsidR="00CD47DD">
        <w:rPr>
          <w:i/>
        </w:rPr>
        <w:t xml:space="preserve"> </w:t>
      </w:r>
      <w:r w:rsidR="00CD47DD">
        <w:t xml:space="preserve">phase begins. </w:t>
      </w:r>
      <w:r w:rsidR="002C6AFC">
        <w:t xml:space="preserve">Once all of the </w:t>
      </w:r>
      <w:r w:rsidR="002C6AFC" w:rsidRPr="00CD47DD">
        <w:rPr>
          <w:i/>
        </w:rPr>
        <w:t>Map T</w:t>
      </w:r>
      <w:r w:rsidR="00BF6968" w:rsidRPr="00CD47DD">
        <w:rPr>
          <w:i/>
        </w:rPr>
        <w:t>asks</w:t>
      </w:r>
      <w:r w:rsidR="00BF6968" w:rsidRPr="000D0C0A">
        <w:t xml:space="preserve"> are complete</w:t>
      </w:r>
      <w:r w:rsidR="00CD47DD">
        <w:t xml:space="preserve"> </w:t>
      </w:r>
      <w:r w:rsidR="00364104" w:rsidRPr="000D0C0A">
        <w:t xml:space="preserve">the </w:t>
      </w:r>
      <w:r w:rsidR="00364104" w:rsidRPr="00CD47DD">
        <w:rPr>
          <w:i/>
        </w:rPr>
        <w:t>Reduce</w:t>
      </w:r>
      <w:r w:rsidR="00364104" w:rsidRPr="000D0C0A">
        <w:t xml:space="preserve"> phase runs, </w:t>
      </w:r>
      <w:r w:rsidR="00616C2F">
        <w:t xml:space="preserve">storing the output </w:t>
      </w:r>
      <w:r w:rsidR="00935CFC" w:rsidRPr="000D0C0A">
        <w:t>in</w:t>
      </w:r>
      <w:r w:rsidR="006C3E0B" w:rsidRPr="000D0C0A">
        <w:t xml:space="preserve"> the</w:t>
      </w:r>
      <w:r w:rsidR="00935CFC" w:rsidRPr="000D0C0A">
        <w:t xml:space="preserve"> </w:t>
      </w:r>
      <w:r w:rsidR="005920DF" w:rsidRPr="000D0C0A">
        <w:t>HDFS</w:t>
      </w:r>
      <w:r w:rsidR="00616C2F">
        <w:t>.</w:t>
      </w:r>
    </w:p>
    <w:p w14:paraId="26518A95" w14:textId="3E5ABF2E" w:rsidR="00BF6968" w:rsidRPr="000D0C0A" w:rsidRDefault="00BF6968" w:rsidP="00075D50">
      <w:pPr>
        <w:pStyle w:val="ListParagraph"/>
        <w:numPr>
          <w:ilvl w:val="0"/>
          <w:numId w:val="22"/>
        </w:numPr>
      </w:pPr>
      <w:r w:rsidRPr="000D0C0A">
        <w:t xml:space="preserve">The </w:t>
      </w:r>
      <w:r w:rsidRPr="000D0C0A">
        <w:rPr>
          <w:i/>
        </w:rPr>
        <w:t>Merge</w:t>
      </w:r>
      <w:r w:rsidRPr="000D0C0A">
        <w:t xml:space="preserve"> operation then begins on the Master</w:t>
      </w:r>
      <w:r w:rsidR="00616C2F">
        <w:t xml:space="preserve"> node</w:t>
      </w:r>
      <w:r w:rsidRPr="000D0C0A">
        <w:t>, taking each of t</w:t>
      </w:r>
      <w:r w:rsidR="00AC03AD" w:rsidRPr="000D0C0A">
        <w:t xml:space="preserve">he segments of output from the </w:t>
      </w:r>
      <w:r w:rsidR="00AC03AD" w:rsidRPr="000D0C0A">
        <w:rPr>
          <w:i/>
        </w:rPr>
        <w:t>R</w:t>
      </w:r>
      <w:r w:rsidRPr="000D0C0A">
        <w:rPr>
          <w:i/>
        </w:rPr>
        <w:t>educe</w:t>
      </w:r>
      <w:r w:rsidRPr="000D0C0A">
        <w:t xml:space="preserve"> phase</w:t>
      </w:r>
      <w:r w:rsidR="00616C2F">
        <w:t>, and merging</w:t>
      </w:r>
      <w:r w:rsidRPr="000D0C0A">
        <w:t xml:space="preserve"> them into a final file that it</w:t>
      </w:r>
      <w:r w:rsidR="00CD47DD">
        <w:t xml:space="preserve"> </w:t>
      </w:r>
      <w:r w:rsidR="00D76696" w:rsidRPr="000D0C0A">
        <w:t>copies onto S3 for persistent storage.</w:t>
      </w:r>
    </w:p>
    <w:p w14:paraId="213E3E5D" w14:textId="341EA0AA" w:rsidR="00C36053" w:rsidRPr="000D0C0A" w:rsidRDefault="006968D8" w:rsidP="004259CB">
      <w:pPr>
        <w:pStyle w:val="ListParagraph"/>
        <w:numPr>
          <w:ilvl w:val="0"/>
          <w:numId w:val="22"/>
        </w:numPr>
      </w:pPr>
      <w:r w:rsidRPr="000D0C0A">
        <w:t>The final output is</w:t>
      </w:r>
      <w:r w:rsidR="00BF6968" w:rsidRPr="000D0C0A">
        <w:t xml:space="preserve"> then copied from S3 back onto the machine that submitted it (or left on S3 and served to client</w:t>
      </w:r>
      <w:r w:rsidR="00AE2507" w:rsidRPr="000D0C0A">
        <w:t>s</w:t>
      </w:r>
      <w:r w:rsidR="00BF6968" w:rsidRPr="000D0C0A">
        <w:t xml:space="preserve"> on the web directly).  </w:t>
      </w:r>
      <w:r w:rsidR="0086166B" w:rsidRPr="000D0C0A">
        <w:t xml:space="preserve">We </w:t>
      </w:r>
      <w:r w:rsidR="00616C2F">
        <w:t xml:space="preserve">then </w:t>
      </w:r>
      <w:r w:rsidR="0086166B" w:rsidRPr="000D0C0A">
        <w:t>repeat from step 3 until all the files in the job definition file are processed.</w:t>
      </w:r>
    </w:p>
    <w:p w14:paraId="2D38EBF2" w14:textId="77777777" w:rsidR="00B525C4" w:rsidRPr="000D0C0A" w:rsidRDefault="005241DD" w:rsidP="005241DD">
      <w:pPr>
        <w:pStyle w:val="Heading3"/>
        <w:rPr>
          <w:szCs w:val="24"/>
        </w:rPr>
      </w:pPr>
      <w:r w:rsidRPr="000D0C0A">
        <w:t xml:space="preserve">Map Task </w:t>
      </w:r>
      <w:r w:rsidR="00662781" w:rsidRPr="000D0C0A">
        <w:t>Resource Allocation</w:t>
      </w:r>
    </w:p>
    <w:p w14:paraId="1D011DA9" w14:textId="33FBE00E" w:rsidR="00A70E7A" w:rsidRDefault="005241DD" w:rsidP="00A70E7A">
      <w:pPr>
        <w:ind w:firstLine="0"/>
      </w:pPr>
      <w:r w:rsidRPr="000D0C0A">
        <w:t>Each of the slave mac</w:t>
      </w:r>
      <w:r w:rsidR="00D77E41">
        <w:t xml:space="preserve">hines running in the cluster </w:t>
      </w:r>
      <w:r w:rsidR="00AE1DF7">
        <w:t>has</w:t>
      </w:r>
      <w:r w:rsidR="00D57EB5">
        <w:t xml:space="preserve"> 7Gb of memory and eight</w:t>
      </w:r>
      <w:r w:rsidR="00C1215C" w:rsidRPr="000D0C0A">
        <w:t xml:space="preserve"> </w:t>
      </w:r>
      <w:r w:rsidRPr="000D0C0A">
        <w:t xml:space="preserve">2.33Ghz cores. This makes them ideal for video transcoding, and when </w:t>
      </w:r>
      <w:r w:rsidR="00F953FB" w:rsidRPr="000D0C0A">
        <w:t>combined</w:t>
      </w:r>
      <w:r w:rsidR="004E6ECD" w:rsidRPr="000D0C0A">
        <w:t xml:space="preserve"> in a cluster, </w:t>
      </w:r>
      <w:r w:rsidRPr="000D0C0A">
        <w:t>a formidable amount of computational power</w:t>
      </w:r>
      <w:r w:rsidR="00DB6DB1">
        <w:t>.</w:t>
      </w:r>
      <w:r w:rsidRPr="000D0C0A">
        <w:t xml:space="preserve"> </w:t>
      </w:r>
      <w:r w:rsidR="00F953FB" w:rsidRPr="000D0C0A">
        <w:t>Whilst some of the memory in the physical machine is lost to the virtualisation system Amazon use to impleme</w:t>
      </w:r>
      <w:r w:rsidR="00C1215C" w:rsidRPr="000D0C0A">
        <w:t xml:space="preserve">nt the Elastic Compute </w:t>
      </w:r>
      <w:r w:rsidR="001827F6">
        <w:t xml:space="preserve">Cloud </w:t>
      </w:r>
      <w:r w:rsidR="00C1215C" w:rsidRPr="000D0C0A">
        <w:t>system</w:t>
      </w:r>
      <w:r w:rsidR="00D9087D" w:rsidRPr="000D0C0A">
        <w:t xml:space="preserve"> (</w:t>
      </w:r>
      <w:r w:rsidR="00512F02" w:rsidRPr="000D0C0A">
        <w:t>a</w:t>
      </w:r>
      <w:r w:rsidR="00EA03E6" w:rsidRPr="000D0C0A">
        <w:t xml:space="preserve"> modified version of </w:t>
      </w:r>
      <w:proofErr w:type="spellStart"/>
      <w:r w:rsidR="00EA03E6" w:rsidRPr="000D0C0A">
        <w:t>Xen</w:t>
      </w:r>
      <w:proofErr w:type="spellEnd"/>
      <w:r w:rsidR="00EA03E6" w:rsidRPr="000D0C0A">
        <w:rPr>
          <w:rStyle w:val="FootnoteReference"/>
        </w:rPr>
        <w:footnoteReference w:id="4"/>
      </w:r>
      <w:r w:rsidR="00EA03E6" w:rsidRPr="000D0C0A">
        <w:t>)</w:t>
      </w:r>
      <w:r w:rsidR="00C1215C" w:rsidRPr="000D0C0A">
        <w:t>, very little CPU power is lost</w:t>
      </w:r>
      <w:r w:rsidR="00E801DD">
        <w:t xml:space="preserve">, </w:t>
      </w:r>
      <w:r w:rsidR="00BA57BE" w:rsidRPr="000D0C0A">
        <w:t xml:space="preserve">as the majority of the </w:t>
      </w:r>
      <w:r w:rsidR="00D26F46" w:rsidRPr="000D0C0A">
        <w:t>instructions</w:t>
      </w:r>
      <w:r w:rsidR="00052E79" w:rsidRPr="000D0C0A">
        <w:t xml:space="preserve"> operate</w:t>
      </w:r>
      <w:r w:rsidR="00BA57BE" w:rsidRPr="000D0C0A">
        <w:t xml:space="preserve"> directly on the underlying hardware</w:t>
      </w:r>
      <w:r w:rsidR="00C1215C" w:rsidRPr="000D0C0A">
        <w:t>.</w:t>
      </w:r>
    </w:p>
    <w:p w14:paraId="2306BE8A" w14:textId="3E218823" w:rsidR="00CB48A8" w:rsidRDefault="00CB48A8">
      <w:pPr>
        <w:suppressAutoHyphens w:val="0"/>
        <w:ind w:firstLine="0"/>
        <w:jc w:val="left"/>
        <w:rPr>
          <w:b/>
          <w:smallCaps/>
          <w:kern w:val="1"/>
        </w:rPr>
      </w:pPr>
    </w:p>
    <w:p w14:paraId="442CAE02" w14:textId="724D857B" w:rsidR="0086375C" w:rsidRDefault="00C77B28" w:rsidP="00270804">
      <w:pPr>
        <w:pStyle w:val="Heading1"/>
        <w:rPr>
          <w:i/>
          <w:szCs w:val="24"/>
        </w:rPr>
      </w:pPr>
      <w:r>
        <w:t>Results and Evaluation</w:t>
      </w:r>
      <w:r w:rsidR="006E0DCA" w:rsidRPr="00B86441">
        <w:rPr>
          <w:i/>
          <w:szCs w:val="24"/>
        </w:rPr>
        <w:t> </w:t>
      </w:r>
    </w:p>
    <w:p w14:paraId="6CF0632E" w14:textId="03C2D3E1" w:rsidR="00831266" w:rsidRPr="00831266" w:rsidRDefault="00831266" w:rsidP="00AE1DF7">
      <w:pPr>
        <w:ind w:firstLine="0"/>
      </w:pPr>
      <w:r w:rsidRPr="000D0C0A">
        <w:t xml:space="preserve">We performed </w:t>
      </w:r>
      <w:r>
        <w:t>several</w:t>
      </w:r>
      <w:r w:rsidRPr="000D0C0A">
        <w:t xml:space="preserve"> experiments</w:t>
      </w:r>
      <w:r w:rsidR="003E79AD">
        <w:t xml:space="preserve"> using a range of test input files</w:t>
      </w:r>
      <w:r w:rsidRPr="000D0C0A">
        <w:t xml:space="preserve"> </w:t>
      </w:r>
      <w:r>
        <w:t>focusing on</w:t>
      </w:r>
      <w:r w:rsidRPr="000D0C0A">
        <w:t xml:space="preserve"> three key areas; parallel scalability, </w:t>
      </w:r>
      <w:r w:rsidR="003E79AD">
        <w:t xml:space="preserve">output quality, and compression (see the ‘Results Data Appendix’). We will now </w:t>
      </w:r>
      <w:r>
        <w:t xml:space="preserve">evaluate each aspect of our research question, and comment on the overall suitability of </w:t>
      </w:r>
      <w:r w:rsidRPr="00DC0C42">
        <w:rPr>
          <w:i/>
        </w:rPr>
        <w:t>MapReduce</w:t>
      </w:r>
      <w:r>
        <w:t xml:space="preserve"> for video transcoding based on our performance results and evaluation of the output.</w:t>
      </w:r>
      <w:r w:rsidR="003E79AD">
        <w:t xml:space="preserve"> </w:t>
      </w:r>
    </w:p>
    <w:p w14:paraId="17A2D5CA" w14:textId="77777777" w:rsidR="00216C63" w:rsidRDefault="0086375C" w:rsidP="00521EE4">
      <w:pPr>
        <w:pStyle w:val="Heading2"/>
      </w:pPr>
      <w:r w:rsidRPr="0086375C">
        <w:lastRenderedPageBreak/>
        <w:t>Can the solution scale over many machines effectively?</w:t>
      </w:r>
    </w:p>
    <w:p w14:paraId="0B8424FB" w14:textId="09126949" w:rsidR="00F6020E" w:rsidRDefault="007D0BAE" w:rsidP="00742EC2">
      <w:pPr>
        <w:ind w:firstLine="0"/>
      </w:pPr>
      <w:r>
        <w:t xml:space="preserve">Making use of the cluster </w:t>
      </w:r>
      <w:r w:rsidR="007F28C9" w:rsidRPr="0086375C">
        <w:t>effectively</w:t>
      </w:r>
      <w:r>
        <w:t xml:space="preserve"> is </w:t>
      </w:r>
      <w:r w:rsidR="0042776E">
        <w:t xml:space="preserve">an </w:t>
      </w:r>
      <w:r>
        <w:t xml:space="preserve">important part of any distributed system, especially one that uses pay-as-go service, such as ours. Ensuring that when further machines are added to the cluster that </w:t>
      </w:r>
      <w:proofErr w:type="gramStart"/>
      <w:r>
        <w:t>their</w:t>
      </w:r>
      <w:proofErr w:type="gramEnd"/>
      <w:r>
        <w:t xml:space="preserve"> extra computational power is taken advantage </w:t>
      </w:r>
      <w:r w:rsidR="003E79AD">
        <w:t>of</w:t>
      </w:r>
      <w:r>
        <w:t xml:space="preserve"> </w:t>
      </w:r>
      <w:r w:rsidR="00556736">
        <w:t>is</w:t>
      </w:r>
      <w:r w:rsidR="00D57EB5">
        <w:t xml:space="preserve"> important </w:t>
      </w:r>
      <w:r w:rsidR="00556736">
        <w:t>in real world scenario</w:t>
      </w:r>
      <w:r w:rsidR="003E79AD">
        <w:t>s.</w:t>
      </w:r>
    </w:p>
    <w:p w14:paraId="5CF05D87" w14:textId="1635B205" w:rsidR="00E80C68" w:rsidRDefault="003E79AD" w:rsidP="00032FE3">
      <w:r>
        <w:t xml:space="preserve">Of all </w:t>
      </w:r>
      <w:r w:rsidR="00B35481">
        <w:t xml:space="preserve">of our </w:t>
      </w:r>
      <w:r>
        <w:t>test file</w:t>
      </w:r>
      <w:r w:rsidR="00B35481">
        <w:t>s</w:t>
      </w:r>
      <w:r w:rsidR="001E5219">
        <w:t xml:space="preserve">, </w:t>
      </w:r>
      <w:r w:rsidR="00B35481">
        <w:t xml:space="preserve">the </w:t>
      </w:r>
      <w:r w:rsidR="00DC795F">
        <w:t>two largest</w:t>
      </w:r>
      <w:r w:rsidR="00E80C68" w:rsidRPr="00E80C68">
        <w:t xml:space="preserve"> scale best overall. </w:t>
      </w:r>
      <w:r w:rsidR="00A70E7A">
        <w:t xml:space="preserve">Test files </w:t>
      </w:r>
      <w:r w:rsidR="00E80C68" w:rsidRPr="00E80C68">
        <w:t>7 and 8 achieve constant performance increases through all of the tests, and look to be able to scale further as cluster size is increased</w:t>
      </w:r>
      <w:r w:rsidR="008F329E">
        <w:t xml:space="preserve"> beyond our maximum of 19</w:t>
      </w:r>
      <w:r w:rsidR="00CE21C4">
        <w:t xml:space="preserve"> (Figure 4</w:t>
      </w:r>
      <w:r w:rsidR="001E5219">
        <w:t>)</w:t>
      </w:r>
      <w:r w:rsidR="000F4E2D">
        <w:t>.</w:t>
      </w:r>
    </w:p>
    <w:p w14:paraId="34F78418" w14:textId="777D6228" w:rsidR="00AC1909" w:rsidRDefault="00AC1909" w:rsidP="00521EE4">
      <w:pPr>
        <w:pStyle w:val="Heading2"/>
      </w:pPr>
      <w:r w:rsidRPr="000D0C0A">
        <w:t xml:space="preserve">Does the </w:t>
      </w:r>
      <w:r w:rsidR="00691004">
        <w:t>‘</w:t>
      </w:r>
      <w:r w:rsidRPr="000D0C0A">
        <w:t>chunking</w:t>
      </w:r>
      <w:r w:rsidR="00691004">
        <w:t>’</w:t>
      </w:r>
      <w:r w:rsidRPr="000D0C0A">
        <w:t xml:space="preserve"> </w:t>
      </w:r>
      <w:r w:rsidR="002F52CC">
        <w:t>degrade the</w:t>
      </w:r>
      <w:r w:rsidRPr="000D0C0A">
        <w:t xml:space="preserve"> </w:t>
      </w:r>
      <w:r w:rsidR="002F52CC">
        <w:t>visual quality of the encoding?</w:t>
      </w:r>
    </w:p>
    <w:p w14:paraId="541F2CF0" w14:textId="7FD9DC0F" w:rsidR="0010187E" w:rsidRDefault="0010187E" w:rsidP="00742EC2">
      <w:pPr>
        <w:ind w:firstLine="0"/>
      </w:pPr>
      <w:r>
        <w:t>It was clear from the qua</w:t>
      </w:r>
      <w:r w:rsidR="00CE21C4">
        <w:t>ntitative analysis data (Table 4</w:t>
      </w:r>
      <w:r>
        <w:t xml:space="preserve">) that the visual quality of the output from our solution differed from that of our reference encoder. In both of the encoding types we tested, it was clear that by breaking the video into chunks we reduced the amount of information that the encoder had available to optimise for quality. </w:t>
      </w:r>
    </w:p>
    <w:p w14:paraId="4B0BC2B0" w14:textId="3E407136" w:rsidR="0010187E" w:rsidRDefault="0010187E" w:rsidP="00742EC2">
      <w:pPr>
        <w:ind w:firstLine="0"/>
      </w:pPr>
      <w:r>
        <w:tab/>
      </w:r>
      <w:r w:rsidR="00CE21C4">
        <w:t>However, our user study (Table 5</w:t>
      </w:r>
      <w:r>
        <w:t xml:space="preserve">) showed that this </w:t>
      </w:r>
      <w:r w:rsidR="00C72A37">
        <w:t xml:space="preserve">degree of </w:t>
      </w:r>
      <w:r>
        <w:t>quality degradation was</w:t>
      </w:r>
      <w:r w:rsidR="0074422E">
        <w:t xml:space="preserve"> not</w:t>
      </w:r>
      <w:r>
        <w:t xml:space="preserve"> perceivable and that the video output was perfectly watchable. The focus of the study was on whether participants could perceive sizable differences in a normal viewing situation, rather than examining the video carefully to notice minor differences. </w:t>
      </w:r>
      <w:r w:rsidR="0074422E">
        <w:t>Many of the candidates commented in their questionnaire on how difficult it was to actually notice any difference at all.</w:t>
      </w:r>
    </w:p>
    <w:p w14:paraId="3FF8035F" w14:textId="77777777" w:rsidR="00016132" w:rsidRPr="00016132" w:rsidRDefault="00AC1909" w:rsidP="00521EE4">
      <w:pPr>
        <w:pStyle w:val="Heading2"/>
      </w:pPr>
      <w:r>
        <w:t>Is the file compression affected?</w:t>
      </w:r>
    </w:p>
    <w:p w14:paraId="495495B8" w14:textId="1B0DD3E0" w:rsidR="0074422E" w:rsidRDefault="0074422E" w:rsidP="00742EC2">
      <w:pPr>
        <w:ind w:firstLine="0"/>
      </w:pPr>
      <w:r>
        <w:t>It wa</w:t>
      </w:r>
      <w:r w:rsidR="00CE21C4">
        <w:t>s clear from the data in Table 6</w:t>
      </w:r>
      <w:r>
        <w:t xml:space="preserve"> that neither of the encoding types for any of the test files have any significant increase or decrease in compression.</w:t>
      </w:r>
    </w:p>
    <w:p w14:paraId="513F223A" w14:textId="77777777" w:rsidR="00C64606" w:rsidRDefault="00033EAF" w:rsidP="00521EE4">
      <w:pPr>
        <w:pStyle w:val="Heading2"/>
      </w:pPr>
      <w:r>
        <w:t>Is there a</w:t>
      </w:r>
      <w:r w:rsidR="00C64606">
        <w:t xml:space="preserve"> performance </w:t>
      </w:r>
      <w:proofErr w:type="gramStart"/>
      <w:r w:rsidR="00C64606">
        <w:t>increase</w:t>
      </w:r>
      <w:proofErr w:type="gramEnd"/>
      <w:r w:rsidR="00C64606">
        <w:t xml:space="preserve"> overall?</w:t>
      </w:r>
    </w:p>
    <w:p w14:paraId="19330DAE" w14:textId="4F2F8F91" w:rsidR="003406B6" w:rsidRDefault="00B32005" w:rsidP="00742EC2">
      <w:pPr>
        <w:ind w:firstLine="0"/>
      </w:pPr>
      <w:r>
        <w:t>I</w:t>
      </w:r>
      <w:r w:rsidR="008D06EA">
        <w:t xml:space="preserve">n </w:t>
      </w:r>
      <w:r w:rsidR="00D93559">
        <w:t xml:space="preserve">most of the test files </w:t>
      </w:r>
      <w:r w:rsidR="00723DE5">
        <w:t xml:space="preserve">we were able to </w:t>
      </w:r>
      <w:r w:rsidR="00D93559">
        <w:t>achieve</w:t>
      </w:r>
      <w:r w:rsidR="008D06EA">
        <w:t xml:space="preserve"> a performance increase</w:t>
      </w:r>
      <w:r w:rsidR="00253E4C">
        <w:t xml:space="preserve"> over a reference </w:t>
      </w:r>
      <w:r w:rsidR="00F80814">
        <w:t xml:space="preserve">sequential </w:t>
      </w:r>
      <w:r w:rsidR="00253E4C">
        <w:t>encoder when using a cluster</w:t>
      </w:r>
      <w:r w:rsidR="00755549">
        <w:t xml:space="preserve"> of machines</w:t>
      </w:r>
      <w:r w:rsidR="00CE21C4">
        <w:t xml:space="preserve"> (Table 3)</w:t>
      </w:r>
      <w:r w:rsidR="008D06EA">
        <w:t>. In the best case</w:t>
      </w:r>
      <w:r w:rsidR="00311812">
        <w:t xml:space="preserve"> </w:t>
      </w:r>
      <w:r w:rsidR="008D06EA">
        <w:t xml:space="preserve">the performance increase, </w:t>
      </w:r>
      <w:r w:rsidR="00683399">
        <w:t xml:space="preserve">if we include </w:t>
      </w:r>
      <w:r w:rsidR="008B7512">
        <w:t xml:space="preserve">the time to </w:t>
      </w:r>
      <w:r w:rsidR="008B7512" w:rsidRPr="007B6E47">
        <w:rPr>
          <w:i/>
        </w:rPr>
        <w:t>Demux</w:t>
      </w:r>
      <w:r w:rsidR="008B7512">
        <w:t xml:space="preserve"> and </w:t>
      </w:r>
      <w:r w:rsidR="008B7512" w:rsidRPr="007B6E47">
        <w:rPr>
          <w:i/>
        </w:rPr>
        <w:t>Merge</w:t>
      </w:r>
      <w:r w:rsidR="00C35530">
        <w:t xml:space="preserve"> the file</w:t>
      </w:r>
      <w:r w:rsidR="00317327">
        <w:t>,</w:t>
      </w:r>
      <w:r w:rsidR="00C35530">
        <w:t xml:space="preserve"> was 10.2</w:t>
      </w:r>
      <w:r w:rsidR="00C72A37">
        <w:t xml:space="preserve"> times faster than</w:t>
      </w:r>
      <w:r w:rsidR="008D06EA">
        <w:t xml:space="preserve"> that of the reference tra</w:t>
      </w:r>
      <w:r w:rsidR="00262478">
        <w:t>nscoder w</w:t>
      </w:r>
      <w:r w:rsidR="005C6445">
        <w:t>hen using 19 identical machines.</w:t>
      </w:r>
      <w:r w:rsidR="008B7512">
        <w:t xml:space="preserve"> </w:t>
      </w:r>
    </w:p>
    <w:p w14:paraId="09738D5F" w14:textId="31032325" w:rsidR="00274285" w:rsidRDefault="00741EBD" w:rsidP="00B32005">
      <w:r>
        <w:t>I</w:t>
      </w:r>
      <w:r w:rsidR="003406B6">
        <w:t xml:space="preserve">t is clear that the overall performance increase is reduced </w:t>
      </w:r>
      <w:r w:rsidR="0074422E">
        <w:t xml:space="preserve">because of </w:t>
      </w:r>
      <w:r w:rsidR="003406B6">
        <w:t xml:space="preserve">our sequential </w:t>
      </w:r>
      <w:r w:rsidR="003406B6" w:rsidRPr="003406B6">
        <w:rPr>
          <w:i/>
        </w:rPr>
        <w:t>Demux</w:t>
      </w:r>
      <w:r w:rsidR="003406B6">
        <w:t xml:space="preserve"> and </w:t>
      </w:r>
      <w:r w:rsidR="003406B6" w:rsidRPr="003406B6">
        <w:rPr>
          <w:i/>
        </w:rPr>
        <w:t>Merge</w:t>
      </w:r>
      <w:r w:rsidR="003406B6">
        <w:t xml:space="preserve"> phases. </w:t>
      </w:r>
      <w:r w:rsidR="004D7AD5">
        <w:t>If the input file for processing was to be output in several different types and quality levels, th</w:t>
      </w:r>
      <w:r w:rsidR="00736645">
        <w:t xml:space="preserve">e </w:t>
      </w:r>
      <w:r w:rsidR="00736645" w:rsidRPr="000A24E8">
        <w:rPr>
          <w:i/>
        </w:rPr>
        <w:t xml:space="preserve">Demux </w:t>
      </w:r>
      <w:r w:rsidR="004D7AD5">
        <w:t>process could be performed once, and then reused.</w:t>
      </w:r>
      <w:r w:rsidR="00393969">
        <w:t xml:space="preserve"> </w:t>
      </w:r>
      <w:r w:rsidR="006D7C60">
        <w:t xml:space="preserve">The cost of the </w:t>
      </w:r>
      <w:r w:rsidR="006D7C60" w:rsidRPr="006D7C60">
        <w:rPr>
          <w:i/>
        </w:rPr>
        <w:t>Demux</w:t>
      </w:r>
      <w:r w:rsidR="006D7C60">
        <w:rPr>
          <w:i/>
        </w:rPr>
        <w:t xml:space="preserve"> </w:t>
      </w:r>
      <w:r w:rsidR="006D7C60">
        <w:t>operation is largely constant irrespective of cluster siz</w:t>
      </w:r>
      <w:r w:rsidR="00A11F7C">
        <w:t>e, and so its percentage cost worse</w:t>
      </w:r>
      <w:r w:rsidR="00317327">
        <w:t>ns</w:t>
      </w:r>
      <w:r w:rsidR="006D7C60">
        <w:t xml:space="preserve"> as execution time is reduced. </w:t>
      </w:r>
      <w:r w:rsidR="00393969">
        <w:t xml:space="preserve">This makes the use of </w:t>
      </w:r>
      <w:r w:rsidR="00A11F7C">
        <w:t>our solution</w:t>
      </w:r>
      <w:r w:rsidR="00393969">
        <w:t xml:space="preserve"> most </w:t>
      </w:r>
      <w:r w:rsidR="003F7931">
        <w:t>attractive</w:t>
      </w:r>
      <w:r w:rsidR="00393969">
        <w:t xml:space="preserve"> when the </w:t>
      </w:r>
      <w:r w:rsidR="00274285">
        <w:t xml:space="preserve">same </w:t>
      </w:r>
      <w:r w:rsidR="00393969">
        <w:t xml:space="preserve">input is processed several times </w:t>
      </w:r>
      <w:r w:rsidR="00274285">
        <w:t>with different desired output settings</w:t>
      </w:r>
      <w:r w:rsidR="00393969">
        <w:t xml:space="preserve">, and the </w:t>
      </w:r>
      <w:r w:rsidR="00393969" w:rsidRPr="003F7931">
        <w:rPr>
          <w:i/>
        </w:rPr>
        <w:t>Demux</w:t>
      </w:r>
      <w:r w:rsidR="00393969">
        <w:t xml:space="preserve"> cost can be </w:t>
      </w:r>
      <w:r w:rsidR="00ED0C40">
        <w:t>spread</w:t>
      </w:r>
      <w:r w:rsidR="00393969">
        <w:t xml:space="preserve"> across each of the </w:t>
      </w:r>
      <w:r w:rsidR="003F7931">
        <w:t>executions</w:t>
      </w:r>
      <w:r w:rsidR="00E1283D">
        <w:t>,</w:t>
      </w:r>
      <w:r w:rsidR="00691147">
        <w:t xml:space="preserve"> e</w:t>
      </w:r>
      <w:r w:rsidR="004571BD">
        <w:t>specially</w:t>
      </w:r>
      <w:r w:rsidR="000F4557">
        <w:t xml:space="preserve"> when the input is large and well </w:t>
      </w:r>
      <w:r w:rsidR="004571BD">
        <w:t>suited</w:t>
      </w:r>
      <w:r w:rsidR="000F4557">
        <w:t xml:space="preserve"> toward </w:t>
      </w:r>
      <w:r w:rsidR="004571BD">
        <w:t>scalability</w:t>
      </w:r>
      <w:r w:rsidR="00B35F6E">
        <w:t>.</w:t>
      </w:r>
    </w:p>
    <w:p w14:paraId="20C4677C" w14:textId="2E9B6430" w:rsidR="00521EE4" w:rsidRDefault="00521EE4" w:rsidP="00521EE4">
      <w:pPr>
        <w:pStyle w:val="Heading2"/>
      </w:pPr>
      <w:r>
        <w:t>Conclusion</w:t>
      </w:r>
    </w:p>
    <w:p w14:paraId="6EBBCB42" w14:textId="086AA004" w:rsidR="00B231A9" w:rsidRPr="00D558F1" w:rsidRDefault="00841930" w:rsidP="00E64D26">
      <w:pPr>
        <w:ind w:firstLine="0"/>
      </w:pPr>
      <w:r>
        <w:t xml:space="preserve">We have successfully verified the feasibility of employing </w:t>
      </w:r>
      <w:r w:rsidRPr="00510731">
        <w:rPr>
          <w:i/>
        </w:rPr>
        <w:t>MapReduce</w:t>
      </w:r>
      <w:r>
        <w:t xml:space="preserve"> as a solution for video transcoding and proposed a method for decomposing the streams of input efficiently. Whilst we found that the scalability of the solution is limited with smaller files, large test cases perform well. To summarise, our results indicate that </w:t>
      </w:r>
      <w:r w:rsidRPr="00B231A9">
        <w:rPr>
          <w:i/>
        </w:rPr>
        <w:t>MapReduce</w:t>
      </w:r>
      <w:r>
        <w:t xml:space="preserve">, whilst having originally had a data-processing oriented background, provides a good platform for distributed video transcoding. </w:t>
      </w:r>
    </w:p>
    <w:p w14:paraId="117D86CD" w14:textId="77777777" w:rsidR="001672BE" w:rsidRPr="000D0C0A" w:rsidRDefault="00062CAF" w:rsidP="000E08AD">
      <w:pPr>
        <w:pStyle w:val="Heading1"/>
        <w:numPr>
          <w:ilvl w:val="0"/>
          <w:numId w:val="0"/>
        </w:numPr>
        <w:spacing w:before="120"/>
      </w:pPr>
      <w:r w:rsidRPr="000E08AD">
        <w:rPr>
          <w:sz w:val="22"/>
        </w:rPr>
        <w:t>References</w:t>
      </w:r>
    </w:p>
    <w:p w14:paraId="37238E03" w14:textId="77777777" w:rsidR="00723CD2" w:rsidRPr="00041B02" w:rsidRDefault="00723CD2" w:rsidP="00723CD2">
      <w:pPr>
        <w:spacing w:after="60"/>
        <w:ind w:firstLine="0"/>
        <w:rPr>
          <w:sz w:val="16"/>
          <w:szCs w:val="16"/>
          <w:lang w:eastAsia="en-US"/>
        </w:rPr>
      </w:pPr>
      <w:r w:rsidRPr="00041B02">
        <w:rPr>
          <w:sz w:val="16"/>
          <w:szCs w:val="16"/>
        </w:rPr>
        <w:t xml:space="preserve">Dean, J. and </w:t>
      </w:r>
      <w:proofErr w:type="spellStart"/>
      <w:r w:rsidRPr="00041B02">
        <w:rPr>
          <w:sz w:val="16"/>
          <w:szCs w:val="16"/>
        </w:rPr>
        <w:t>Ghemawat</w:t>
      </w:r>
      <w:proofErr w:type="spellEnd"/>
      <w:r w:rsidRPr="00041B02">
        <w:rPr>
          <w:sz w:val="16"/>
          <w:szCs w:val="16"/>
        </w:rPr>
        <w:t xml:space="preserve">, S, 2004. MapReduce: Simplified data processing on large clusters. </w:t>
      </w:r>
      <w:r w:rsidRPr="00041B02">
        <w:rPr>
          <w:i/>
          <w:sz w:val="16"/>
          <w:szCs w:val="16"/>
        </w:rPr>
        <w:t xml:space="preserve">Communications of the ACM, </w:t>
      </w:r>
      <w:r w:rsidRPr="00041B02">
        <w:rPr>
          <w:sz w:val="16"/>
          <w:szCs w:val="16"/>
        </w:rPr>
        <w:t>51(</w:t>
      </w:r>
      <w:r>
        <w:rPr>
          <w:sz w:val="16"/>
          <w:szCs w:val="16"/>
        </w:rPr>
        <w:t>1),</w:t>
      </w:r>
      <w:r w:rsidRPr="00041B02">
        <w:rPr>
          <w:sz w:val="16"/>
          <w:szCs w:val="16"/>
        </w:rPr>
        <w:t xml:space="preserve"> </w:t>
      </w:r>
      <w:proofErr w:type="spellStart"/>
      <w:r w:rsidRPr="00041B02">
        <w:rPr>
          <w:sz w:val="16"/>
          <w:szCs w:val="16"/>
        </w:rPr>
        <w:t>pp</w:t>
      </w:r>
      <w:proofErr w:type="spellEnd"/>
      <w:r w:rsidRPr="00041B02">
        <w:rPr>
          <w:sz w:val="16"/>
          <w:szCs w:val="16"/>
        </w:rPr>
        <w:t xml:space="preserve"> 107-113.</w:t>
      </w:r>
    </w:p>
    <w:p w14:paraId="1A0DF112" w14:textId="77777777" w:rsidR="00723CD2" w:rsidRDefault="00723CD2" w:rsidP="00723CD2">
      <w:pPr>
        <w:pStyle w:val="BodyText"/>
        <w:spacing w:after="60"/>
        <w:ind w:firstLine="0"/>
        <w:rPr>
          <w:sz w:val="16"/>
          <w:szCs w:val="16"/>
        </w:rPr>
      </w:pPr>
      <w:proofErr w:type="gramStart"/>
      <w:r w:rsidRPr="00041B02">
        <w:rPr>
          <w:sz w:val="16"/>
          <w:szCs w:val="16"/>
        </w:rPr>
        <w:t>White</w:t>
      </w:r>
      <w:r>
        <w:rPr>
          <w:sz w:val="16"/>
          <w:szCs w:val="16"/>
        </w:rPr>
        <w:t xml:space="preserve"> T.</w:t>
      </w:r>
      <w:r w:rsidRPr="00041B02">
        <w:rPr>
          <w:sz w:val="16"/>
          <w:szCs w:val="16"/>
        </w:rPr>
        <w:t>, 2009.</w:t>
      </w:r>
      <w:proofErr w:type="gramEnd"/>
      <w:r w:rsidRPr="00041B02">
        <w:rPr>
          <w:sz w:val="16"/>
          <w:szCs w:val="16"/>
        </w:rPr>
        <w:t xml:space="preserve"> </w:t>
      </w:r>
      <w:r w:rsidRPr="00041B02">
        <w:rPr>
          <w:i/>
          <w:sz w:val="16"/>
          <w:szCs w:val="16"/>
        </w:rPr>
        <w:t>Hadoop: The Definitive Guide</w:t>
      </w:r>
      <w:r w:rsidRPr="00041B02">
        <w:rPr>
          <w:sz w:val="16"/>
          <w:szCs w:val="16"/>
        </w:rPr>
        <w:t xml:space="preserve">, O’Reilly Media, Inc., </w:t>
      </w:r>
      <w:proofErr w:type="gramStart"/>
      <w:r w:rsidRPr="00041B02">
        <w:rPr>
          <w:sz w:val="16"/>
          <w:szCs w:val="16"/>
        </w:rPr>
        <w:t>ISBN</w:t>
      </w:r>
      <w:proofErr w:type="gramEnd"/>
      <w:r w:rsidRPr="00041B02">
        <w:rPr>
          <w:sz w:val="16"/>
          <w:szCs w:val="16"/>
        </w:rPr>
        <w:t>: 978-0-596-52197-4</w:t>
      </w:r>
    </w:p>
    <w:p w14:paraId="4D85C48E" w14:textId="77777777" w:rsidR="005E3F01" w:rsidRDefault="005E3F01" w:rsidP="00723CD2">
      <w:pPr>
        <w:pStyle w:val="BodyText"/>
        <w:spacing w:after="60"/>
        <w:ind w:firstLine="0"/>
        <w:rPr>
          <w:sz w:val="16"/>
          <w:szCs w:val="16"/>
        </w:rPr>
      </w:pPr>
      <w:bookmarkStart w:id="0" w:name="_GoBack"/>
      <w:bookmarkEnd w:id="0"/>
    </w:p>
    <w:p w14:paraId="1FD26397" w14:textId="77777777" w:rsidR="005E3F01" w:rsidRPr="00041B02" w:rsidRDefault="005E3F01" w:rsidP="00723CD2">
      <w:pPr>
        <w:pStyle w:val="BodyText"/>
        <w:spacing w:after="60"/>
        <w:ind w:firstLine="0"/>
        <w:rPr>
          <w:sz w:val="16"/>
          <w:szCs w:val="16"/>
        </w:rPr>
      </w:pPr>
    </w:p>
    <w:p w14:paraId="5C6A9D0C" w14:textId="2EC4D828" w:rsidR="00647616" w:rsidRPr="000D0C0A" w:rsidRDefault="00647616" w:rsidP="007E69EB">
      <w:pPr>
        <w:pStyle w:val="Heading1"/>
        <w:numPr>
          <w:ilvl w:val="0"/>
          <w:numId w:val="0"/>
        </w:numPr>
      </w:pPr>
      <w:r>
        <w:t>Results Data Appendix</w:t>
      </w:r>
    </w:p>
    <w:p w14:paraId="0882FCD8" w14:textId="77777777" w:rsidR="00647616" w:rsidRPr="00BF2557" w:rsidRDefault="00647616" w:rsidP="00647616">
      <w:pPr>
        <w:rPr>
          <w:sz w:val="4"/>
        </w:rPr>
      </w:pPr>
    </w:p>
    <w:p w14:paraId="242AA36B" w14:textId="23C43F21" w:rsidR="00647616" w:rsidRPr="000D0C0A" w:rsidRDefault="00647616" w:rsidP="00647616">
      <w:pPr>
        <w:keepNext/>
        <w:rPr>
          <w:b/>
          <w:smallCaps/>
          <w:sz w:val="20"/>
          <w:szCs w:val="24"/>
        </w:rPr>
      </w:pPr>
      <w:r w:rsidRPr="000D0C0A">
        <w:rPr>
          <w:b/>
          <w:smallCaps/>
          <w:sz w:val="20"/>
          <w:szCs w:val="24"/>
        </w:rPr>
        <w:t xml:space="preserve">Table 1. </w:t>
      </w:r>
      <w:r w:rsidRPr="000D0C0A">
        <w:rPr>
          <w:smallCaps/>
          <w:sz w:val="20"/>
          <w:szCs w:val="24"/>
        </w:rPr>
        <w:t>Test Input Files</w:t>
      </w:r>
      <w:r>
        <w:rPr>
          <w:smallCaps/>
          <w:sz w:val="20"/>
          <w:szCs w:val="24"/>
        </w:rPr>
        <w:t xml:space="preserve">. </w:t>
      </w:r>
      <w:r w:rsidRPr="000D0C0A">
        <w:rPr>
          <w:b/>
          <w:smallCaps/>
          <w:sz w:val="20"/>
          <w:szCs w:val="24"/>
        </w:rPr>
        <w:t xml:space="preserve"> </w:t>
      </w:r>
    </w:p>
    <w:tbl>
      <w:tblPr>
        <w:tblStyle w:val="TableGrid"/>
        <w:tblpPr w:leftFromText="180" w:rightFromText="180" w:vertAnchor="text" w:horzAnchor="page" w:tblpX="949" w:tblpY="59"/>
        <w:tblW w:w="10053" w:type="dxa"/>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35"/>
        <w:gridCol w:w="1060"/>
        <w:gridCol w:w="2149"/>
        <w:gridCol w:w="1952"/>
        <w:gridCol w:w="1345"/>
        <w:gridCol w:w="1181"/>
        <w:gridCol w:w="2031"/>
      </w:tblGrid>
      <w:tr w:rsidR="00647616" w:rsidRPr="000D0C0A" w14:paraId="3F323DD6" w14:textId="77777777" w:rsidTr="00647616">
        <w:trPr>
          <w:trHeight w:val="106"/>
        </w:trPr>
        <w:tc>
          <w:tcPr>
            <w:tcW w:w="0" w:type="auto"/>
            <w:tcBorders>
              <w:top w:val="double" w:sz="6" w:space="0" w:color="auto"/>
              <w:bottom w:val="single" w:sz="4" w:space="0" w:color="auto"/>
            </w:tcBorders>
          </w:tcPr>
          <w:p w14:paraId="12CC00A6" w14:textId="77777777" w:rsidR="00647616" w:rsidRPr="000D0C0A" w:rsidRDefault="00647616" w:rsidP="00647616">
            <w:pPr>
              <w:pStyle w:val="NoSpacing"/>
              <w:keepNext/>
              <w:ind w:firstLine="0"/>
              <w:rPr>
                <w:b/>
                <w:sz w:val="20"/>
                <w:lang w:val="en-GB"/>
              </w:rPr>
            </w:pPr>
            <w:r w:rsidRPr="000D0C0A">
              <w:rPr>
                <w:b/>
                <w:sz w:val="20"/>
                <w:lang w:val="en-GB"/>
              </w:rPr>
              <w:t>#</w:t>
            </w:r>
          </w:p>
        </w:tc>
        <w:tc>
          <w:tcPr>
            <w:tcW w:w="0" w:type="auto"/>
            <w:tcBorders>
              <w:top w:val="double" w:sz="6" w:space="0" w:color="auto"/>
              <w:bottom w:val="single" w:sz="4" w:space="0" w:color="auto"/>
            </w:tcBorders>
          </w:tcPr>
          <w:p w14:paraId="3741A80D" w14:textId="77777777" w:rsidR="00647616" w:rsidRPr="000D0C0A" w:rsidRDefault="00647616" w:rsidP="00647616">
            <w:pPr>
              <w:pStyle w:val="NoSpacing"/>
              <w:keepNext/>
              <w:ind w:firstLine="0"/>
              <w:rPr>
                <w:b/>
                <w:sz w:val="20"/>
                <w:lang w:val="en-GB"/>
              </w:rPr>
            </w:pPr>
            <w:r w:rsidRPr="000D0C0A">
              <w:rPr>
                <w:b/>
                <w:sz w:val="20"/>
                <w:lang w:val="en-GB"/>
              </w:rPr>
              <w:t>File Size</w:t>
            </w:r>
            <w:r>
              <w:rPr>
                <w:rStyle w:val="FootnoteReference"/>
                <w:b/>
                <w:sz w:val="20"/>
                <w:lang w:val="en-GB"/>
              </w:rPr>
              <w:footnoteReference w:id="5"/>
            </w:r>
          </w:p>
        </w:tc>
        <w:tc>
          <w:tcPr>
            <w:tcW w:w="0" w:type="auto"/>
            <w:tcBorders>
              <w:top w:val="double" w:sz="6" w:space="0" w:color="auto"/>
              <w:bottom w:val="single" w:sz="4" w:space="0" w:color="auto"/>
            </w:tcBorders>
          </w:tcPr>
          <w:p w14:paraId="6CD8BE58" w14:textId="77777777" w:rsidR="00647616" w:rsidRPr="000D0C0A" w:rsidRDefault="00647616" w:rsidP="00647616">
            <w:pPr>
              <w:pStyle w:val="NoSpacing"/>
              <w:keepNext/>
              <w:ind w:firstLine="0"/>
              <w:rPr>
                <w:b/>
                <w:sz w:val="20"/>
                <w:lang w:val="en-GB"/>
              </w:rPr>
            </w:pPr>
            <w:r w:rsidRPr="000D0C0A">
              <w:rPr>
                <w:b/>
                <w:sz w:val="20"/>
                <w:lang w:val="en-GB"/>
              </w:rPr>
              <w:t>Video pixels/sec</w:t>
            </w:r>
          </w:p>
        </w:tc>
        <w:tc>
          <w:tcPr>
            <w:tcW w:w="0" w:type="auto"/>
            <w:tcBorders>
              <w:top w:val="double" w:sz="6" w:space="0" w:color="auto"/>
              <w:bottom w:val="single" w:sz="4" w:space="0" w:color="auto"/>
            </w:tcBorders>
          </w:tcPr>
          <w:p w14:paraId="520B205E" w14:textId="77777777" w:rsidR="00647616" w:rsidRPr="000D0C0A" w:rsidRDefault="00647616" w:rsidP="00647616">
            <w:pPr>
              <w:pStyle w:val="NoSpacing"/>
              <w:keepNext/>
              <w:ind w:firstLine="0"/>
              <w:rPr>
                <w:b/>
                <w:sz w:val="20"/>
                <w:lang w:val="en-GB"/>
              </w:rPr>
            </w:pPr>
            <w:r w:rsidRPr="000D0C0A">
              <w:rPr>
                <w:b/>
                <w:sz w:val="20"/>
                <w:lang w:val="en-GB"/>
              </w:rPr>
              <w:t>Audio samples/sec</w:t>
            </w:r>
          </w:p>
        </w:tc>
        <w:tc>
          <w:tcPr>
            <w:tcW w:w="0" w:type="auto"/>
            <w:tcBorders>
              <w:top w:val="double" w:sz="6" w:space="0" w:color="auto"/>
              <w:bottom w:val="single" w:sz="4" w:space="0" w:color="auto"/>
            </w:tcBorders>
          </w:tcPr>
          <w:p w14:paraId="0FE58D4B" w14:textId="77777777" w:rsidR="00647616" w:rsidRPr="000D0C0A" w:rsidRDefault="00647616" w:rsidP="00647616">
            <w:pPr>
              <w:pStyle w:val="NoSpacing"/>
              <w:keepNext/>
              <w:ind w:firstLine="0"/>
              <w:rPr>
                <w:b/>
                <w:sz w:val="20"/>
                <w:lang w:val="en-GB"/>
              </w:rPr>
            </w:pPr>
            <w:r w:rsidRPr="000D0C0A">
              <w:rPr>
                <w:b/>
                <w:sz w:val="20"/>
                <w:lang w:val="en-GB"/>
              </w:rPr>
              <w:t>Length (sec)</w:t>
            </w:r>
          </w:p>
        </w:tc>
        <w:tc>
          <w:tcPr>
            <w:tcW w:w="0" w:type="auto"/>
            <w:tcBorders>
              <w:top w:val="double" w:sz="6" w:space="0" w:color="auto"/>
              <w:bottom w:val="single" w:sz="4" w:space="0" w:color="auto"/>
            </w:tcBorders>
          </w:tcPr>
          <w:p w14:paraId="746A333C" w14:textId="77777777" w:rsidR="00647616" w:rsidRDefault="00647616" w:rsidP="00647616">
            <w:pPr>
              <w:pStyle w:val="NoSpacing"/>
              <w:keepNext/>
              <w:ind w:firstLine="0"/>
              <w:rPr>
                <w:b/>
                <w:sz w:val="20"/>
                <w:lang w:val="en-GB"/>
              </w:rPr>
            </w:pPr>
            <w:r w:rsidRPr="000D0C0A">
              <w:rPr>
                <w:b/>
                <w:sz w:val="20"/>
                <w:lang w:val="en-GB"/>
              </w:rPr>
              <w:t xml:space="preserve">Approx. </w:t>
            </w:r>
          </w:p>
          <w:p w14:paraId="293C7F75" w14:textId="77777777" w:rsidR="00647616" w:rsidRPr="000D0C0A" w:rsidRDefault="00647616" w:rsidP="00647616">
            <w:pPr>
              <w:pStyle w:val="NoSpacing"/>
              <w:keepNext/>
              <w:ind w:firstLine="0"/>
              <w:rPr>
                <w:b/>
                <w:sz w:val="20"/>
                <w:lang w:val="en-GB"/>
              </w:rPr>
            </w:pPr>
            <w:proofErr w:type="gramStart"/>
            <w:r w:rsidRPr="000D0C0A">
              <w:rPr>
                <w:b/>
                <w:sz w:val="20"/>
                <w:lang w:val="en-GB"/>
              </w:rPr>
              <w:t>bit</w:t>
            </w:r>
            <w:proofErr w:type="gramEnd"/>
            <w:r w:rsidRPr="000D0C0A">
              <w:rPr>
                <w:b/>
                <w:sz w:val="20"/>
                <w:lang w:val="en-GB"/>
              </w:rPr>
              <w:t xml:space="preserve"> rate</w:t>
            </w:r>
          </w:p>
        </w:tc>
        <w:tc>
          <w:tcPr>
            <w:tcW w:w="0" w:type="auto"/>
            <w:tcBorders>
              <w:top w:val="double" w:sz="6" w:space="0" w:color="auto"/>
              <w:bottom w:val="single" w:sz="4" w:space="0" w:color="auto"/>
            </w:tcBorders>
          </w:tcPr>
          <w:p w14:paraId="10F26C52" w14:textId="77777777" w:rsidR="00647616" w:rsidRPr="000D0C0A" w:rsidRDefault="00647616" w:rsidP="00647616">
            <w:pPr>
              <w:pStyle w:val="NoSpacing"/>
              <w:keepNext/>
              <w:ind w:firstLine="0"/>
              <w:rPr>
                <w:b/>
                <w:sz w:val="20"/>
                <w:lang w:val="en-GB"/>
              </w:rPr>
            </w:pPr>
            <w:r w:rsidRPr="000D0C0A">
              <w:rPr>
                <w:b/>
                <w:sz w:val="20"/>
                <w:lang w:val="en-GB"/>
              </w:rPr>
              <w:t>Type (Video/Audio)</w:t>
            </w:r>
          </w:p>
        </w:tc>
      </w:tr>
      <w:tr w:rsidR="00647616" w:rsidRPr="000D0C0A" w14:paraId="7FB8E9DB" w14:textId="77777777" w:rsidTr="00647616">
        <w:trPr>
          <w:trHeight w:val="112"/>
        </w:trPr>
        <w:tc>
          <w:tcPr>
            <w:tcW w:w="0" w:type="auto"/>
            <w:tcBorders>
              <w:top w:val="single" w:sz="4" w:space="0" w:color="auto"/>
              <w:bottom w:val="nil"/>
            </w:tcBorders>
          </w:tcPr>
          <w:p w14:paraId="057B0F7D" w14:textId="77777777" w:rsidR="00647616" w:rsidRPr="000D0C0A" w:rsidRDefault="00647616" w:rsidP="00647616">
            <w:pPr>
              <w:pStyle w:val="NoSpacing"/>
              <w:keepNext/>
              <w:ind w:firstLine="0"/>
              <w:rPr>
                <w:sz w:val="20"/>
                <w:lang w:val="en-GB"/>
              </w:rPr>
            </w:pPr>
            <w:r w:rsidRPr="000D0C0A">
              <w:rPr>
                <w:sz w:val="20"/>
                <w:lang w:val="en-GB"/>
              </w:rPr>
              <w:t>1</w:t>
            </w:r>
          </w:p>
        </w:tc>
        <w:tc>
          <w:tcPr>
            <w:tcW w:w="0" w:type="auto"/>
            <w:tcBorders>
              <w:top w:val="single" w:sz="4" w:space="0" w:color="auto"/>
              <w:bottom w:val="nil"/>
            </w:tcBorders>
          </w:tcPr>
          <w:p w14:paraId="5D0DF298" w14:textId="77777777" w:rsidR="00647616" w:rsidRPr="000D0C0A" w:rsidRDefault="00647616" w:rsidP="00647616">
            <w:pPr>
              <w:pStyle w:val="NoSpacing"/>
              <w:keepNext/>
              <w:ind w:firstLine="0"/>
              <w:rPr>
                <w:sz w:val="20"/>
                <w:lang w:val="en-GB"/>
              </w:rPr>
            </w:pPr>
            <w:r w:rsidRPr="000D0C0A">
              <w:rPr>
                <w:sz w:val="20"/>
                <w:lang w:val="en-GB"/>
              </w:rPr>
              <w:t>4.6MB</w:t>
            </w:r>
          </w:p>
        </w:tc>
        <w:tc>
          <w:tcPr>
            <w:tcW w:w="0" w:type="auto"/>
            <w:tcBorders>
              <w:top w:val="single" w:sz="4" w:space="0" w:color="auto"/>
              <w:bottom w:val="nil"/>
            </w:tcBorders>
          </w:tcPr>
          <w:p w14:paraId="7B20964B" w14:textId="77777777" w:rsidR="00647616" w:rsidRPr="000D0C0A" w:rsidRDefault="00647616" w:rsidP="00647616">
            <w:pPr>
              <w:pStyle w:val="NoSpacing"/>
              <w:keepNext/>
              <w:ind w:firstLine="0"/>
              <w:rPr>
                <w:sz w:val="20"/>
                <w:lang w:val="en-GB"/>
              </w:rPr>
            </w:pPr>
            <w:r w:rsidRPr="000D0C0A">
              <w:rPr>
                <w:sz w:val="20"/>
                <w:lang w:val="en-GB"/>
              </w:rPr>
              <w:t>2.4M pixels/sec x 4</w:t>
            </w:r>
            <w:r w:rsidRPr="000D0C0A">
              <w:rPr>
                <w:rStyle w:val="FootnoteReference"/>
                <w:bCs/>
                <w:sz w:val="20"/>
                <w:szCs w:val="24"/>
                <w:lang w:val="en-GB"/>
              </w:rPr>
              <w:footnoteReference w:id="6"/>
            </w:r>
          </w:p>
        </w:tc>
        <w:tc>
          <w:tcPr>
            <w:tcW w:w="0" w:type="auto"/>
            <w:tcBorders>
              <w:top w:val="single" w:sz="4" w:space="0" w:color="auto"/>
              <w:bottom w:val="nil"/>
            </w:tcBorders>
          </w:tcPr>
          <w:p w14:paraId="2C32BCB9" w14:textId="77777777" w:rsidR="00647616" w:rsidRPr="000D0C0A" w:rsidRDefault="00647616" w:rsidP="00647616">
            <w:pPr>
              <w:pStyle w:val="NoSpacing"/>
              <w:keepNext/>
              <w:ind w:firstLine="0"/>
              <w:rPr>
                <w:sz w:val="20"/>
                <w:lang w:val="en-GB"/>
              </w:rPr>
            </w:pPr>
            <w:r w:rsidRPr="000D0C0A">
              <w:rPr>
                <w:sz w:val="20"/>
                <w:lang w:val="en-GB"/>
              </w:rPr>
              <w:t>64Khz</w:t>
            </w:r>
          </w:p>
        </w:tc>
        <w:tc>
          <w:tcPr>
            <w:tcW w:w="0" w:type="auto"/>
            <w:tcBorders>
              <w:top w:val="single" w:sz="4" w:space="0" w:color="auto"/>
              <w:bottom w:val="nil"/>
            </w:tcBorders>
          </w:tcPr>
          <w:p w14:paraId="317EDA40" w14:textId="77777777" w:rsidR="00647616" w:rsidRPr="000D0C0A" w:rsidRDefault="00647616" w:rsidP="00647616">
            <w:pPr>
              <w:pStyle w:val="NoSpacing"/>
              <w:keepNext/>
              <w:ind w:firstLine="0"/>
              <w:rPr>
                <w:sz w:val="20"/>
                <w:lang w:val="en-GB"/>
              </w:rPr>
            </w:pPr>
            <w:r w:rsidRPr="000D0C0A">
              <w:rPr>
                <w:sz w:val="20"/>
                <w:lang w:val="en-GB"/>
              </w:rPr>
              <w:t>34</w:t>
            </w:r>
          </w:p>
        </w:tc>
        <w:tc>
          <w:tcPr>
            <w:tcW w:w="0" w:type="auto"/>
            <w:tcBorders>
              <w:top w:val="single" w:sz="4" w:space="0" w:color="auto"/>
              <w:bottom w:val="nil"/>
            </w:tcBorders>
          </w:tcPr>
          <w:p w14:paraId="6A87A94E" w14:textId="77777777" w:rsidR="00647616" w:rsidRPr="000D0C0A" w:rsidRDefault="00647616" w:rsidP="00647616">
            <w:pPr>
              <w:pStyle w:val="NoSpacing"/>
              <w:keepNext/>
              <w:ind w:firstLine="0"/>
              <w:rPr>
                <w:sz w:val="20"/>
                <w:lang w:val="en-GB"/>
              </w:rPr>
            </w:pPr>
            <w:r w:rsidRPr="000D0C0A">
              <w:rPr>
                <w:sz w:val="20"/>
                <w:lang w:val="en-GB"/>
              </w:rPr>
              <w:t xml:space="preserve">1090 </w:t>
            </w:r>
            <w:proofErr w:type="spellStart"/>
            <w:r w:rsidRPr="000D0C0A">
              <w:rPr>
                <w:sz w:val="20"/>
                <w:lang w:val="en-GB"/>
              </w:rPr>
              <w:t>kbit</w:t>
            </w:r>
            <w:proofErr w:type="spellEnd"/>
            <w:r w:rsidRPr="000D0C0A">
              <w:rPr>
                <w:sz w:val="20"/>
                <w:lang w:val="en-GB"/>
              </w:rPr>
              <w:t>/s</w:t>
            </w:r>
          </w:p>
        </w:tc>
        <w:tc>
          <w:tcPr>
            <w:tcW w:w="0" w:type="auto"/>
            <w:tcBorders>
              <w:top w:val="single" w:sz="4" w:space="0" w:color="auto"/>
              <w:bottom w:val="nil"/>
            </w:tcBorders>
          </w:tcPr>
          <w:p w14:paraId="7177104A" w14:textId="77777777" w:rsidR="00647616" w:rsidRPr="000D0C0A" w:rsidRDefault="00647616" w:rsidP="00647616">
            <w:pPr>
              <w:pStyle w:val="NoSpacing"/>
              <w:keepNext/>
              <w:ind w:firstLine="0"/>
              <w:rPr>
                <w:sz w:val="20"/>
                <w:lang w:val="en-GB"/>
              </w:rPr>
            </w:pPr>
            <w:r w:rsidRPr="000D0C0A">
              <w:rPr>
                <w:sz w:val="20"/>
                <w:lang w:val="en-GB"/>
              </w:rPr>
              <w:t>WMV/WMA</w:t>
            </w:r>
          </w:p>
        </w:tc>
      </w:tr>
      <w:tr w:rsidR="00647616" w:rsidRPr="000D0C0A" w14:paraId="0DDCE2D8" w14:textId="77777777" w:rsidTr="00647616">
        <w:trPr>
          <w:trHeight w:val="91"/>
        </w:trPr>
        <w:tc>
          <w:tcPr>
            <w:tcW w:w="0" w:type="auto"/>
            <w:tcBorders>
              <w:top w:val="nil"/>
            </w:tcBorders>
          </w:tcPr>
          <w:p w14:paraId="73F063E0" w14:textId="77777777" w:rsidR="00647616" w:rsidRPr="000D0C0A" w:rsidRDefault="00647616" w:rsidP="00647616">
            <w:pPr>
              <w:pStyle w:val="NoSpacing"/>
              <w:keepNext/>
              <w:ind w:firstLine="0"/>
              <w:rPr>
                <w:sz w:val="20"/>
                <w:lang w:val="en-GB"/>
              </w:rPr>
            </w:pPr>
            <w:r w:rsidRPr="000D0C0A">
              <w:rPr>
                <w:sz w:val="20"/>
                <w:lang w:val="en-GB"/>
              </w:rPr>
              <w:t>2</w:t>
            </w:r>
          </w:p>
        </w:tc>
        <w:tc>
          <w:tcPr>
            <w:tcW w:w="0" w:type="auto"/>
            <w:tcBorders>
              <w:top w:val="nil"/>
            </w:tcBorders>
          </w:tcPr>
          <w:p w14:paraId="6834892D" w14:textId="77777777" w:rsidR="00647616" w:rsidRPr="000D0C0A" w:rsidRDefault="00647616" w:rsidP="00647616">
            <w:pPr>
              <w:pStyle w:val="NoSpacing"/>
              <w:keepNext/>
              <w:ind w:firstLine="0"/>
              <w:rPr>
                <w:sz w:val="20"/>
                <w:lang w:val="en-GB"/>
              </w:rPr>
            </w:pPr>
            <w:r w:rsidRPr="000D0C0A">
              <w:rPr>
                <w:sz w:val="20"/>
                <w:lang w:val="en-GB"/>
              </w:rPr>
              <w:t>183MB</w:t>
            </w:r>
          </w:p>
        </w:tc>
        <w:tc>
          <w:tcPr>
            <w:tcW w:w="0" w:type="auto"/>
            <w:tcBorders>
              <w:top w:val="nil"/>
            </w:tcBorders>
          </w:tcPr>
          <w:p w14:paraId="427F667A" w14:textId="77777777" w:rsidR="00647616" w:rsidRPr="000D0C0A" w:rsidRDefault="00647616" w:rsidP="00647616">
            <w:pPr>
              <w:pStyle w:val="NoSpacing"/>
              <w:keepNext/>
              <w:ind w:firstLine="0"/>
              <w:rPr>
                <w:sz w:val="20"/>
                <w:lang w:val="en-GB"/>
              </w:rPr>
            </w:pPr>
            <w:r w:rsidRPr="000D0C0A">
              <w:rPr>
                <w:sz w:val="20"/>
                <w:lang w:val="en-GB"/>
              </w:rPr>
              <w:t>5.76M pixels/sec</w:t>
            </w:r>
          </w:p>
        </w:tc>
        <w:tc>
          <w:tcPr>
            <w:tcW w:w="0" w:type="auto"/>
            <w:tcBorders>
              <w:top w:val="nil"/>
            </w:tcBorders>
          </w:tcPr>
          <w:p w14:paraId="2C8B3C13"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Borders>
              <w:top w:val="nil"/>
            </w:tcBorders>
          </w:tcPr>
          <w:p w14:paraId="748C7200" w14:textId="77777777" w:rsidR="00647616" w:rsidRPr="000D0C0A" w:rsidRDefault="00647616" w:rsidP="00647616">
            <w:pPr>
              <w:pStyle w:val="NoSpacing"/>
              <w:keepNext/>
              <w:ind w:firstLine="0"/>
              <w:rPr>
                <w:sz w:val="20"/>
                <w:lang w:val="en-GB"/>
              </w:rPr>
            </w:pPr>
            <w:r w:rsidRPr="000D0C0A">
              <w:rPr>
                <w:sz w:val="20"/>
                <w:lang w:val="en-GB"/>
              </w:rPr>
              <w:t>1308</w:t>
            </w:r>
          </w:p>
        </w:tc>
        <w:tc>
          <w:tcPr>
            <w:tcW w:w="0" w:type="auto"/>
            <w:tcBorders>
              <w:top w:val="nil"/>
            </w:tcBorders>
          </w:tcPr>
          <w:p w14:paraId="4AFE66AE" w14:textId="77777777" w:rsidR="00647616" w:rsidRPr="000D0C0A" w:rsidRDefault="00647616" w:rsidP="00647616">
            <w:pPr>
              <w:pStyle w:val="NoSpacing"/>
              <w:keepNext/>
              <w:ind w:firstLine="0"/>
              <w:rPr>
                <w:sz w:val="20"/>
                <w:lang w:val="en-GB"/>
              </w:rPr>
            </w:pPr>
            <w:r w:rsidRPr="000D0C0A">
              <w:rPr>
                <w:sz w:val="20"/>
                <w:lang w:val="en-GB"/>
              </w:rPr>
              <w:t xml:space="preserve">1121 </w:t>
            </w:r>
            <w:proofErr w:type="spellStart"/>
            <w:r w:rsidRPr="000D0C0A">
              <w:rPr>
                <w:sz w:val="20"/>
                <w:lang w:val="en-GB"/>
              </w:rPr>
              <w:t>kbit</w:t>
            </w:r>
            <w:proofErr w:type="spellEnd"/>
            <w:r w:rsidRPr="000D0C0A">
              <w:rPr>
                <w:sz w:val="20"/>
                <w:lang w:val="en-GB"/>
              </w:rPr>
              <w:t>/s</w:t>
            </w:r>
          </w:p>
        </w:tc>
        <w:tc>
          <w:tcPr>
            <w:tcW w:w="0" w:type="auto"/>
            <w:tcBorders>
              <w:top w:val="nil"/>
            </w:tcBorders>
          </w:tcPr>
          <w:p w14:paraId="1CB604A5" w14:textId="77777777" w:rsidR="00647616" w:rsidRPr="000D0C0A" w:rsidRDefault="00647616" w:rsidP="00647616">
            <w:pPr>
              <w:pStyle w:val="NoSpacing"/>
              <w:keepNext/>
              <w:ind w:firstLine="0"/>
              <w:rPr>
                <w:sz w:val="20"/>
                <w:lang w:val="en-GB"/>
              </w:rPr>
            </w:pPr>
            <w:r w:rsidRPr="000D0C0A">
              <w:rPr>
                <w:sz w:val="20"/>
                <w:lang w:val="en-GB"/>
              </w:rPr>
              <w:t>MPEG4/MP3</w:t>
            </w:r>
          </w:p>
        </w:tc>
      </w:tr>
      <w:tr w:rsidR="00647616" w:rsidRPr="000D0C0A" w14:paraId="263EDEE1" w14:textId="77777777" w:rsidTr="00647616">
        <w:trPr>
          <w:trHeight w:val="112"/>
        </w:trPr>
        <w:tc>
          <w:tcPr>
            <w:tcW w:w="0" w:type="auto"/>
          </w:tcPr>
          <w:p w14:paraId="6DF73515" w14:textId="77777777" w:rsidR="00647616" w:rsidRPr="000D0C0A" w:rsidRDefault="00647616" w:rsidP="00647616">
            <w:pPr>
              <w:pStyle w:val="NoSpacing"/>
              <w:keepNext/>
              <w:ind w:firstLine="0"/>
              <w:rPr>
                <w:sz w:val="20"/>
                <w:lang w:val="en-GB"/>
              </w:rPr>
            </w:pPr>
            <w:r w:rsidRPr="000D0C0A">
              <w:rPr>
                <w:sz w:val="20"/>
                <w:lang w:val="en-GB"/>
              </w:rPr>
              <w:t>3</w:t>
            </w:r>
          </w:p>
        </w:tc>
        <w:tc>
          <w:tcPr>
            <w:tcW w:w="0" w:type="auto"/>
          </w:tcPr>
          <w:p w14:paraId="3FBC64CF" w14:textId="77777777" w:rsidR="00647616" w:rsidRPr="000D0C0A" w:rsidRDefault="00647616" w:rsidP="00647616">
            <w:pPr>
              <w:pStyle w:val="NoSpacing"/>
              <w:keepNext/>
              <w:ind w:firstLine="0"/>
              <w:rPr>
                <w:sz w:val="20"/>
                <w:lang w:val="en-GB"/>
              </w:rPr>
            </w:pPr>
            <w:r w:rsidRPr="000D0C0A">
              <w:rPr>
                <w:sz w:val="20"/>
                <w:lang w:val="en-GB"/>
              </w:rPr>
              <w:t>237MB</w:t>
            </w:r>
          </w:p>
        </w:tc>
        <w:tc>
          <w:tcPr>
            <w:tcW w:w="0" w:type="auto"/>
          </w:tcPr>
          <w:p w14:paraId="39742E8B" w14:textId="77777777" w:rsidR="00647616" w:rsidRPr="000D0C0A" w:rsidRDefault="00647616" w:rsidP="00647616">
            <w:pPr>
              <w:pStyle w:val="NoSpacing"/>
              <w:keepNext/>
              <w:ind w:firstLine="0"/>
              <w:rPr>
                <w:sz w:val="20"/>
                <w:lang w:val="en-GB"/>
              </w:rPr>
            </w:pPr>
            <w:r w:rsidRPr="000D0C0A">
              <w:rPr>
                <w:sz w:val="20"/>
                <w:lang w:val="en-GB"/>
              </w:rPr>
              <w:t>3.84M pixels/sec</w:t>
            </w:r>
          </w:p>
        </w:tc>
        <w:tc>
          <w:tcPr>
            <w:tcW w:w="0" w:type="auto"/>
          </w:tcPr>
          <w:p w14:paraId="392A6011"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Pr>
          <w:p w14:paraId="29B4304A" w14:textId="77777777" w:rsidR="00647616" w:rsidRPr="000D0C0A" w:rsidRDefault="00647616" w:rsidP="00647616">
            <w:pPr>
              <w:pStyle w:val="NoSpacing"/>
              <w:keepNext/>
              <w:ind w:firstLine="0"/>
              <w:rPr>
                <w:sz w:val="20"/>
                <w:lang w:val="en-GB"/>
              </w:rPr>
            </w:pPr>
            <w:r w:rsidRPr="000D0C0A">
              <w:rPr>
                <w:sz w:val="20"/>
                <w:lang w:val="en-GB"/>
              </w:rPr>
              <w:t>2745</w:t>
            </w:r>
          </w:p>
        </w:tc>
        <w:tc>
          <w:tcPr>
            <w:tcW w:w="0" w:type="auto"/>
          </w:tcPr>
          <w:p w14:paraId="00AD3EA2" w14:textId="77777777" w:rsidR="00647616" w:rsidRPr="000D0C0A" w:rsidRDefault="00647616" w:rsidP="00647616">
            <w:pPr>
              <w:pStyle w:val="NoSpacing"/>
              <w:keepNext/>
              <w:ind w:firstLine="0"/>
              <w:rPr>
                <w:sz w:val="20"/>
                <w:lang w:val="en-GB"/>
              </w:rPr>
            </w:pPr>
            <w:r w:rsidRPr="000D0C0A">
              <w:rPr>
                <w:sz w:val="20"/>
                <w:lang w:val="en-GB"/>
              </w:rPr>
              <w:t xml:space="preserve">691 </w:t>
            </w:r>
            <w:proofErr w:type="spellStart"/>
            <w:r w:rsidRPr="000D0C0A">
              <w:rPr>
                <w:sz w:val="20"/>
                <w:lang w:val="en-GB"/>
              </w:rPr>
              <w:t>kbit</w:t>
            </w:r>
            <w:proofErr w:type="spellEnd"/>
            <w:r w:rsidRPr="000D0C0A">
              <w:rPr>
                <w:sz w:val="20"/>
                <w:lang w:val="en-GB"/>
              </w:rPr>
              <w:t>/s</w:t>
            </w:r>
          </w:p>
        </w:tc>
        <w:tc>
          <w:tcPr>
            <w:tcW w:w="0" w:type="auto"/>
          </w:tcPr>
          <w:p w14:paraId="114885BA" w14:textId="77777777" w:rsidR="00647616" w:rsidRPr="000D0C0A" w:rsidRDefault="00647616" w:rsidP="00647616">
            <w:pPr>
              <w:pStyle w:val="NoSpacing"/>
              <w:keepNext/>
              <w:ind w:firstLine="0"/>
              <w:rPr>
                <w:sz w:val="20"/>
                <w:lang w:val="en-GB"/>
              </w:rPr>
            </w:pPr>
            <w:r w:rsidRPr="000D0C0A">
              <w:rPr>
                <w:sz w:val="20"/>
                <w:lang w:val="en-GB"/>
              </w:rPr>
              <w:t>H.264/AAC</w:t>
            </w:r>
          </w:p>
        </w:tc>
      </w:tr>
      <w:tr w:rsidR="00647616" w:rsidRPr="000D0C0A" w14:paraId="5823BE5E" w14:textId="77777777" w:rsidTr="00647616">
        <w:trPr>
          <w:trHeight w:val="112"/>
        </w:trPr>
        <w:tc>
          <w:tcPr>
            <w:tcW w:w="0" w:type="auto"/>
          </w:tcPr>
          <w:p w14:paraId="54F92675" w14:textId="77777777" w:rsidR="00647616" w:rsidRPr="000D0C0A" w:rsidRDefault="00647616" w:rsidP="00647616">
            <w:pPr>
              <w:pStyle w:val="NoSpacing"/>
              <w:keepNext/>
              <w:ind w:firstLine="0"/>
              <w:rPr>
                <w:sz w:val="20"/>
                <w:lang w:val="en-GB"/>
              </w:rPr>
            </w:pPr>
            <w:r w:rsidRPr="000D0C0A">
              <w:rPr>
                <w:sz w:val="20"/>
                <w:lang w:val="en-GB"/>
              </w:rPr>
              <w:t>4</w:t>
            </w:r>
          </w:p>
        </w:tc>
        <w:tc>
          <w:tcPr>
            <w:tcW w:w="0" w:type="auto"/>
          </w:tcPr>
          <w:p w14:paraId="754527FC" w14:textId="77777777" w:rsidR="00647616" w:rsidRPr="000D0C0A" w:rsidRDefault="00647616" w:rsidP="00647616">
            <w:pPr>
              <w:pStyle w:val="NoSpacing"/>
              <w:keepNext/>
              <w:ind w:firstLine="0"/>
              <w:rPr>
                <w:sz w:val="20"/>
                <w:lang w:val="en-GB"/>
              </w:rPr>
            </w:pPr>
            <w:r w:rsidRPr="000D0C0A">
              <w:rPr>
                <w:sz w:val="20"/>
                <w:lang w:val="en-GB"/>
              </w:rPr>
              <w:t>364MB</w:t>
            </w:r>
          </w:p>
        </w:tc>
        <w:tc>
          <w:tcPr>
            <w:tcW w:w="0" w:type="auto"/>
          </w:tcPr>
          <w:p w14:paraId="791BF005" w14:textId="77777777" w:rsidR="00647616" w:rsidRPr="000D0C0A" w:rsidRDefault="00647616" w:rsidP="00647616">
            <w:pPr>
              <w:pStyle w:val="NoSpacing"/>
              <w:keepNext/>
              <w:ind w:firstLine="0"/>
              <w:rPr>
                <w:sz w:val="20"/>
                <w:lang w:val="en-GB"/>
              </w:rPr>
            </w:pPr>
            <w:r w:rsidRPr="000D0C0A">
              <w:rPr>
                <w:sz w:val="20"/>
                <w:lang w:val="en-GB"/>
              </w:rPr>
              <w:t>7.92M pixels/sec</w:t>
            </w:r>
          </w:p>
        </w:tc>
        <w:tc>
          <w:tcPr>
            <w:tcW w:w="0" w:type="auto"/>
          </w:tcPr>
          <w:p w14:paraId="3FD3EB39" w14:textId="77777777" w:rsidR="00647616" w:rsidRPr="000D0C0A" w:rsidRDefault="00647616" w:rsidP="00647616">
            <w:pPr>
              <w:pStyle w:val="NoSpacing"/>
              <w:keepNext/>
              <w:ind w:firstLine="0"/>
              <w:rPr>
                <w:sz w:val="20"/>
                <w:lang w:val="en-GB"/>
              </w:rPr>
            </w:pPr>
            <w:r w:rsidRPr="000D0C0A">
              <w:rPr>
                <w:sz w:val="20"/>
                <w:lang w:val="en-GB"/>
              </w:rPr>
              <w:t>96Khz</w:t>
            </w:r>
          </w:p>
        </w:tc>
        <w:tc>
          <w:tcPr>
            <w:tcW w:w="0" w:type="auto"/>
          </w:tcPr>
          <w:p w14:paraId="3FF3C9D7" w14:textId="77777777" w:rsidR="00647616" w:rsidRPr="000D0C0A" w:rsidRDefault="00647616" w:rsidP="00647616">
            <w:pPr>
              <w:pStyle w:val="NoSpacing"/>
              <w:keepNext/>
              <w:ind w:firstLine="0"/>
              <w:rPr>
                <w:sz w:val="20"/>
                <w:lang w:val="en-GB"/>
              </w:rPr>
            </w:pPr>
            <w:r w:rsidRPr="000D0C0A">
              <w:rPr>
                <w:sz w:val="20"/>
                <w:lang w:val="en-GB"/>
              </w:rPr>
              <w:t>2607</w:t>
            </w:r>
          </w:p>
        </w:tc>
        <w:tc>
          <w:tcPr>
            <w:tcW w:w="0" w:type="auto"/>
          </w:tcPr>
          <w:p w14:paraId="069318AC" w14:textId="77777777" w:rsidR="00647616" w:rsidRPr="000D0C0A" w:rsidRDefault="00647616" w:rsidP="00647616">
            <w:pPr>
              <w:pStyle w:val="NoSpacing"/>
              <w:keepNext/>
              <w:ind w:firstLine="0"/>
              <w:rPr>
                <w:sz w:val="20"/>
                <w:lang w:val="en-GB"/>
              </w:rPr>
            </w:pPr>
            <w:r w:rsidRPr="000D0C0A">
              <w:rPr>
                <w:sz w:val="20"/>
                <w:lang w:val="en-GB"/>
              </w:rPr>
              <w:t xml:space="preserve">1119 </w:t>
            </w:r>
            <w:proofErr w:type="spellStart"/>
            <w:r w:rsidRPr="000D0C0A">
              <w:rPr>
                <w:sz w:val="20"/>
                <w:lang w:val="en-GB"/>
              </w:rPr>
              <w:t>kbit</w:t>
            </w:r>
            <w:proofErr w:type="spellEnd"/>
            <w:r w:rsidRPr="000D0C0A">
              <w:rPr>
                <w:sz w:val="20"/>
                <w:lang w:val="en-GB"/>
              </w:rPr>
              <w:t>/s</w:t>
            </w:r>
          </w:p>
        </w:tc>
        <w:tc>
          <w:tcPr>
            <w:tcW w:w="0" w:type="auto"/>
          </w:tcPr>
          <w:p w14:paraId="5426309C" w14:textId="77777777" w:rsidR="00647616" w:rsidRPr="000D0C0A" w:rsidRDefault="00647616" w:rsidP="00647616">
            <w:pPr>
              <w:pStyle w:val="NoSpacing"/>
              <w:keepNext/>
              <w:ind w:firstLine="0"/>
              <w:rPr>
                <w:sz w:val="20"/>
                <w:lang w:val="en-GB"/>
              </w:rPr>
            </w:pPr>
            <w:r w:rsidRPr="000D0C0A">
              <w:rPr>
                <w:sz w:val="20"/>
                <w:lang w:val="en-GB"/>
              </w:rPr>
              <w:t>MPEG4/MP3</w:t>
            </w:r>
          </w:p>
        </w:tc>
      </w:tr>
      <w:tr w:rsidR="00647616" w:rsidRPr="000D0C0A" w14:paraId="61D8EF0C" w14:textId="77777777" w:rsidTr="00647616">
        <w:trPr>
          <w:trHeight w:val="106"/>
        </w:trPr>
        <w:tc>
          <w:tcPr>
            <w:tcW w:w="0" w:type="auto"/>
          </w:tcPr>
          <w:p w14:paraId="6E4AF2FD" w14:textId="77777777" w:rsidR="00647616" w:rsidRPr="000D0C0A" w:rsidRDefault="00647616" w:rsidP="00647616">
            <w:pPr>
              <w:pStyle w:val="NoSpacing"/>
              <w:keepNext/>
              <w:ind w:firstLine="0"/>
              <w:rPr>
                <w:sz w:val="20"/>
                <w:lang w:val="en-GB"/>
              </w:rPr>
            </w:pPr>
            <w:r w:rsidRPr="000D0C0A">
              <w:rPr>
                <w:sz w:val="20"/>
                <w:lang w:val="en-GB"/>
              </w:rPr>
              <w:t>5</w:t>
            </w:r>
          </w:p>
        </w:tc>
        <w:tc>
          <w:tcPr>
            <w:tcW w:w="0" w:type="auto"/>
          </w:tcPr>
          <w:p w14:paraId="4C58C1C1" w14:textId="77777777" w:rsidR="00647616" w:rsidRPr="000D0C0A" w:rsidRDefault="00647616" w:rsidP="00647616">
            <w:pPr>
              <w:pStyle w:val="NoSpacing"/>
              <w:keepNext/>
              <w:ind w:firstLine="0"/>
              <w:rPr>
                <w:sz w:val="20"/>
                <w:lang w:val="en-GB"/>
              </w:rPr>
            </w:pPr>
            <w:r w:rsidRPr="000D0C0A">
              <w:rPr>
                <w:sz w:val="20"/>
                <w:lang w:val="en-GB"/>
              </w:rPr>
              <w:t>798MB</w:t>
            </w:r>
          </w:p>
        </w:tc>
        <w:tc>
          <w:tcPr>
            <w:tcW w:w="0" w:type="auto"/>
          </w:tcPr>
          <w:p w14:paraId="040DEE0C" w14:textId="77777777" w:rsidR="00647616" w:rsidRPr="000D0C0A" w:rsidRDefault="00647616" w:rsidP="00647616">
            <w:pPr>
              <w:pStyle w:val="NoSpacing"/>
              <w:keepNext/>
              <w:ind w:firstLine="0"/>
              <w:rPr>
                <w:sz w:val="20"/>
                <w:lang w:val="en-GB"/>
              </w:rPr>
            </w:pPr>
            <w:r w:rsidRPr="000D0C0A">
              <w:rPr>
                <w:sz w:val="20"/>
                <w:lang w:val="en-GB"/>
              </w:rPr>
              <w:t>8.16M pixels/sec</w:t>
            </w:r>
          </w:p>
        </w:tc>
        <w:tc>
          <w:tcPr>
            <w:tcW w:w="0" w:type="auto"/>
          </w:tcPr>
          <w:p w14:paraId="2571E92D" w14:textId="77777777" w:rsidR="00647616" w:rsidRPr="000D0C0A" w:rsidRDefault="00647616" w:rsidP="00647616">
            <w:pPr>
              <w:pStyle w:val="NoSpacing"/>
              <w:keepNext/>
              <w:ind w:firstLine="0"/>
              <w:rPr>
                <w:sz w:val="20"/>
                <w:lang w:val="en-GB"/>
              </w:rPr>
            </w:pPr>
            <w:r w:rsidRPr="000D0C0A">
              <w:rPr>
                <w:sz w:val="20"/>
                <w:lang w:val="en-GB"/>
              </w:rPr>
              <w:t>96Khz x 6 streams</w:t>
            </w:r>
            <w:r w:rsidRPr="000D0C0A">
              <w:rPr>
                <w:rStyle w:val="FootnoteReference"/>
                <w:bCs/>
                <w:sz w:val="20"/>
                <w:szCs w:val="24"/>
                <w:lang w:val="en-GB"/>
              </w:rPr>
              <w:footnoteReference w:id="7"/>
            </w:r>
          </w:p>
        </w:tc>
        <w:tc>
          <w:tcPr>
            <w:tcW w:w="0" w:type="auto"/>
          </w:tcPr>
          <w:p w14:paraId="1E0B1A46" w14:textId="77777777" w:rsidR="00647616" w:rsidRPr="000D0C0A" w:rsidRDefault="00647616" w:rsidP="00647616">
            <w:pPr>
              <w:pStyle w:val="NoSpacing"/>
              <w:keepNext/>
              <w:ind w:firstLine="0"/>
              <w:rPr>
                <w:sz w:val="20"/>
                <w:lang w:val="en-GB"/>
              </w:rPr>
            </w:pPr>
            <w:r w:rsidRPr="000D0C0A">
              <w:rPr>
                <w:sz w:val="20"/>
                <w:lang w:val="en-GB"/>
              </w:rPr>
              <w:t>2653</w:t>
            </w:r>
          </w:p>
        </w:tc>
        <w:tc>
          <w:tcPr>
            <w:tcW w:w="0" w:type="auto"/>
          </w:tcPr>
          <w:p w14:paraId="2AFBA860" w14:textId="77777777" w:rsidR="00647616" w:rsidRPr="000D0C0A" w:rsidRDefault="00647616" w:rsidP="00647616">
            <w:pPr>
              <w:pStyle w:val="NoSpacing"/>
              <w:keepNext/>
              <w:ind w:firstLine="0"/>
              <w:rPr>
                <w:sz w:val="20"/>
                <w:lang w:val="en-GB"/>
              </w:rPr>
            </w:pPr>
            <w:r w:rsidRPr="000D0C0A">
              <w:rPr>
                <w:sz w:val="20"/>
                <w:lang w:val="en-GB"/>
              </w:rPr>
              <w:t xml:space="preserve">2405 </w:t>
            </w:r>
            <w:proofErr w:type="spellStart"/>
            <w:r w:rsidRPr="000D0C0A">
              <w:rPr>
                <w:sz w:val="20"/>
                <w:lang w:val="en-GB"/>
              </w:rPr>
              <w:t>kbit</w:t>
            </w:r>
            <w:proofErr w:type="spellEnd"/>
            <w:r w:rsidRPr="000D0C0A">
              <w:rPr>
                <w:sz w:val="20"/>
                <w:lang w:val="en-GB"/>
              </w:rPr>
              <w:t>/s</w:t>
            </w:r>
          </w:p>
        </w:tc>
        <w:tc>
          <w:tcPr>
            <w:tcW w:w="0" w:type="auto"/>
          </w:tcPr>
          <w:p w14:paraId="13774684" w14:textId="77777777" w:rsidR="00647616" w:rsidRPr="000D0C0A" w:rsidRDefault="00647616" w:rsidP="00647616">
            <w:pPr>
              <w:pStyle w:val="NoSpacing"/>
              <w:keepNext/>
              <w:ind w:firstLine="0"/>
              <w:rPr>
                <w:sz w:val="20"/>
                <w:lang w:val="en-GB"/>
              </w:rPr>
            </w:pPr>
            <w:r w:rsidRPr="000D0C0A">
              <w:rPr>
                <w:sz w:val="20"/>
                <w:lang w:val="en-GB"/>
              </w:rPr>
              <w:t>H.264/AAC+AC3</w:t>
            </w:r>
          </w:p>
        </w:tc>
      </w:tr>
      <w:tr w:rsidR="00647616" w:rsidRPr="000D0C0A" w14:paraId="7C0D6097" w14:textId="77777777" w:rsidTr="00647616">
        <w:trPr>
          <w:trHeight w:val="112"/>
        </w:trPr>
        <w:tc>
          <w:tcPr>
            <w:tcW w:w="0" w:type="auto"/>
          </w:tcPr>
          <w:p w14:paraId="5A5788EF" w14:textId="77777777" w:rsidR="00647616" w:rsidRPr="000D0C0A" w:rsidRDefault="00647616" w:rsidP="00647616">
            <w:pPr>
              <w:pStyle w:val="NoSpacing"/>
              <w:keepNext/>
              <w:ind w:firstLine="0"/>
              <w:rPr>
                <w:sz w:val="20"/>
                <w:lang w:val="en-GB"/>
              </w:rPr>
            </w:pPr>
            <w:r w:rsidRPr="000D0C0A">
              <w:rPr>
                <w:sz w:val="20"/>
                <w:lang w:val="en-GB"/>
              </w:rPr>
              <w:t>6</w:t>
            </w:r>
          </w:p>
        </w:tc>
        <w:tc>
          <w:tcPr>
            <w:tcW w:w="0" w:type="auto"/>
          </w:tcPr>
          <w:p w14:paraId="6B2D100A" w14:textId="77777777" w:rsidR="00647616" w:rsidRPr="000D0C0A" w:rsidRDefault="00647616" w:rsidP="00647616">
            <w:pPr>
              <w:pStyle w:val="NoSpacing"/>
              <w:keepNext/>
              <w:ind w:firstLine="0"/>
              <w:rPr>
                <w:sz w:val="20"/>
                <w:lang w:val="en-GB"/>
              </w:rPr>
            </w:pPr>
            <w:r w:rsidRPr="000D0C0A">
              <w:rPr>
                <w:sz w:val="20"/>
                <w:lang w:val="en-GB"/>
              </w:rPr>
              <w:t>1.54GB</w:t>
            </w:r>
          </w:p>
        </w:tc>
        <w:tc>
          <w:tcPr>
            <w:tcW w:w="0" w:type="auto"/>
          </w:tcPr>
          <w:p w14:paraId="3ACD39F5" w14:textId="77777777" w:rsidR="00647616" w:rsidRPr="000D0C0A" w:rsidRDefault="00647616" w:rsidP="00647616">
            <w:pPr>
              <w:pStyle w:val="NoSpacing"/>
              <w:keepNext/>
              <w:ind w:firstLine="0"/>
              <w:rPr>
                <w:sz w:val="20"/>
                <w:lang w:val="en-GB"/>
              </w:rPr>
            </w:pPr>
            <w:r w:rsidRPr="000D0C0A">
              <w:rPr>
                <w:sz w:val="20"/>
                <w:lang w:val="en-GB"/>
              </w:rPr>
              <w:t xml:space="preserve">15.6M pixels/sec </w:t>
            </w:r>
            <w:r w:rsidRPr="000D0C0A">
              <w:rPr>
                <w:sz w:val="14"/>
                <w:lang w:val="en-GB"/>
              </w:rPr>
              <w:t>(‘HD’)</w:t>
            </w:r>
          </w:p>
        </w:tc>
        <w:tc>
          <w:tcPr>
            <w:tcW w:w="0" w:type="auto"/>
          </w:tcPr>
          <w:p w14:paraId="6E353C40" w14:textId="77777777" w:rsidR="00647616" w:rsidRPr="000D0C0A" w:rsidRDefault="00647616" w:rsidP="00647616">
            <w:pPr>
              <w:pStyle w:val="NoSpacing"/>
              <w:keepNext/>
              <w:ind w:firstLine="0"/>
              <w:rPr>
                <w:sz w:val="20"/>
                <w:lang w:val="en-GB"/>
              </w:rPr>
            </w:pPr>
            <w:r w:rsidRPr="000D0C0A">
              <w:rPr>
                <w:sz w:val="20"/>
                <w:lang w:val="en-GB"/>
              </w:rPr>
              <w:t>88.2Khz</w:t>
            </w:r>
          </w:p>
        </w:tc>
        <w:tc>
          <w:tcPr>
            <w:tcW w:w="0" w:type="auto"/>
          </w:tcPr>
          <w:p w14:paraId="0B5551B3" w14:textId="77777777" w:rsidR="00647616" w:rsidRPr="000D0C0A" w:rsidRDefault="00647616" w:rsidP="00647616">
            <w:pPr>
              <w:pStyle w:val="NoSpacing"/>
              <w:keepNext/>
              <w:ind w:firstLine="0"/>
              <w:rPr>
                <w:sz w:val="20"/>
                <w:lang w:val="en-GB"/>
              </w:rPr>
            </w:pPr>
            <w:r w:rsidRPr="000D0C0A">
              <w:rPr>
                <w:sz w:val="20"/>
                <w:lang w:val="en-GB"/>
              </w:rPr>
              <w:t>2470</w:t>
            </w:r>
          </w:p>
        </w:tc>
        <w:tc>
          <w:tcPr>
            <w:tcW w:w="0" w:type="auto"/>
          </w:tcPr>
          <w:p w14:paraId="632BE99C" w14:textId="77777777" w:rsidR="00647616" w:rsidRPr="000D0C0A" w:rsidRDefault="00647616" w:rsidP="00647616">
            <w:pPr>
              <w:pStyle w:val="NoSpacing"/>
              <w:keepNext/>
              <w:ind w:firstLine="0"/>
              <w:rPr>
                <w:sz w:val="20"/>
                <w:lang w:val="en-GB"/>
              </w:rPr>
            </w:pPr>
            <w:r w:rsidRPr="000D0C0A">
              <w:rPr>
                <w:sz w:val="20"/>
                <w:lang w:val="en-GB"/>
              </w:rPr>
              <w:t xml:space="preserve">4988 </w:t>
            </w:r>
            <w:proofErr w:type="spellStart"/>
            <w:r w:rsidRPr="000D0C0A">
              <w:rPr>
                <w:sz w:val="20"/>
                <w:lang w:val="en-GB"/>
              </w:rPr>
              <w:t>kbit</w:t>
            </w:r>
            <w:proofErr w:type="spellEnd"/>
            <w:r w:rsidRPr="000D0C0A">
              <w:rPr>
                <w:sz w:val="20"/>
                <w:lang w:val="en-GB"/>
              </w:rPr>
              <w:t>/s</w:t>
            </w:r>
          </w:p>
        </w:tc>
        <w:tc>
          <w:tcPr>
            <w:tcW w:w="0" w:type="auto"/>
          </w:tcPr>
          <w:p w14:paraId="26ADFE9C" w14:textId="77777777" w:rsidR="00647616" w:rsidRPr="000D0C0A" w:rsidRDefault="00647616" w:rsidP="00647616">
            <w:pPr>
              <w:pStyle w:val="NoSpacing"/>
              <w:keepNext/>
              <w:ind w:firstLine="0"/>
              <w:rPr>
                <w:sz w:val="20"/>
                <w:lang w:val="en-GB"/>
              </w:rPr>
            </w:pPr>
            <w:r w:rsidRPr="000D0C0A">
              <w:rPr>
                <w:sz w:val="20"/>
                <w:lang w:val="en-GB"/>
              </w:rPr>
              <w:t>H.264/AAC</w:t>
            </w:r>
          </w:p>
        </w:tc>
      </w:tr>
      <w:tr w:rsidR="00647616" w:rsidRPr="000D0C0A" w14:paraId="56EBB8EF" w14:textId="77777777" w:rsidTr="00647616">
        <w:trPr>
          <w:trHeight w:val="112"/>
        </w:trPr>
        <w:tc>
          <w:tcPr>
            <w:tcW w:w="0" w:type="auto"/>
            <w:tcBorders>
              <w:bottom w:val="nil"/>
            </w:tcBorders>
          </w:tcPr>
          <w:p w14:paraId="283F6A5B" w14:textId="77777777" w:rsidR="00647616" w:rsidRPr="000D0C0A" w:rsidRDefault="00647616" w:rsidP="00647616">
            <w:pPr>
              <w:pStyle w:val="NoSpacing"/>
              <w:keepNext/>
              <w:ind w:firstLine="0"/>
              <w:rPr>
                <w:sz w:val="20"/>
                <w:lang w:val="en-GB"/>
              </w:rPr>
            </w:pPr>
            <w:r w:rsidRPr="000D0C0A">
              <w:rPr>
                <w:sz w:val="20"/>
                <w:lang w:val="en-GB"/>
              </w:rPr>
              <w:t>7</w:t>
            </w:r>
          </w:p>
        </w:tc>
        <w:tc>
          <w:tcPr>
            <w:tcW w:w="0" w:type="auto"/>
            <w:tcBorders>
              <w:bottom w:val="nil"/>
            </w:tcBorders>
          </w:tcPr>
          <w:p w14:paraId="23DFF54F" w14:textId="77777777" w:rsidR="00647616" w:rsidRPr="000D0C0A" w:rsidRDefault="00647616" w:rsidP="00647616">
            <w:pPr>
              <w:pStyle w:val="NoSpacing"/>
              <w:keepNext/>
              <w:ind w:firstLine="0"/>
              <w:rPr>
                <w:sz w:val="20"/>
                <w:lang w:val="en-GB"/>
              </w:rPr>
            </w:pPr>
            <w:r w:rsidRPr="000D0C0A">
              <w:rPr>
                <w:sz w:val="20"/>
                <w:lang w:val="en-GB"/>
              </w:rPr>
              <w:t>6.32GB</w:t>
            </w:r>
          </w:p>
        </w:tc>
        <w:tc>
          <w:tcPr>
            <w:tcW w:w="0" w:type="auto"/>
            <w:tcBorders>
              <w:bottom w:val="nil"/>
            </w:tcBorders>
          </w:tcPr>
          <w:p w14:paraId="61D29FC7" w14:textId="77777777" w:rsidR="00647616" w:rsidRPr="000D0C0A" w:rsidRDefault="00647616" w:rsidP="00647616">
            <w:pPr>
              <w:pStyle w:val="NoSpacing"/>
              <w:keepNext/>
              <w:ind w:firstLine="0"/>
              <w:rPr>
                <w:sz w:val="20"/>
                <w:lang w:val="en-GB"/>
              </w:rPr>
            </w:pPr>
            <w:r w:rsidRPr="000D0C0A">
              <w:rPr>
                <w:sz w:val="20"/>
                <w:lang w:val="en-GB"/>
              </w:rPr>
              <w:t xml:space="preserve">16.8M pixels/sec </w:t>
            </w:r>
            <w:r w:rsidRPr="000D0C0A">
              <w:rPr>
                <w:sz w:val="14"/>
                <w:lang w:val="en-GB"/>
              </w:rPr>
              <w:t>(‘HD’)</w:t>
            </w:r>
          </w:p>
        </w:tc>
        <w:tc>
          <w:tcPr>
            <w:tcW w:w="0" w:type="auto"/>
            <w:tcBorders>
              <w:bottom w:val="nil"/>
            </w:tcBorders>
          </w:tcPr>
          <w:p w14:paraId="68488B74" w14:textId="77777777" w:rsidR="00647616" w:rsidRPr="000D0C0A" w:rsidRDefault="00647616" w:rsidP="00647616">
            <w:pPr>
              <w:pStyle w:val="NoSpacing"/>
              <w:keepNext/>
              <w:ind w:firstLine="0"/>
              <w:rPr>
                <w:sz w:val="20"/>
                <w:lang w:val="en-GB"/>
              </w:rPr>
            </w:pPr>
            <w:r w:rsidRPr="000D0C0A">
              <w:rPr>
                <w:sz w:val="20"/>
                <w:lang w:val="en-GB"/>
              </w:rPr>
              <w:t>96Khz and 288Khz</w:t>
            </w:r>
            <w:r w:rsidRPr="000D0C0A">
              <w:rPr>
                <w:rStyle w:val="FootnoteReference"/>
                <w:bCs/>
                <w:sz w:val="20"/>
                <w:szCs w:val="24"/>
                <w:lang w:val="en-GB"/>
              </w:rPr>
              <w:footnoteReference w:id="8"/>
            </w:r>
          </w:p>
        </w:tc>
        <w:tc>
          <w:tcPr>
            <w:tcW w:w="0" w:type="auto"/>
            <w:tcBorders>
              <w:bottom w:val="nil"/>
            </w:tcBorders>
          </w:tcPr>
          <w:p w14:paraId="421ACC23" w14:textId="77777777" w:rsidR="00647616" w:rsidRPr="000D0C0A" w:rsidRDefault="00647616" w:rsidP="00647616">
            <w:pPr>
              <w:pStyle w:val="NoSpacing"/>
              <w:keepNext/>
              <w:ind w:firstLine="0"/>
              <w:rPr>
                <w:sz w:val="20"/>
                <w:lang w:val="en-GB"/>
              </w:rPr>
            </w:pPr>
            <w:r w:rsidRPr="000D0C0A">
              <w:rPr>
                <w:sz w:val="20"/>
                <w:lang w:val="en-GB"/>
              </w:rPr>
              <w:t>8284</w:t>
            </w:r>
          </w:p>
        </w:tc>
        <w:tc>
          <w:tcPr>
            <w:tcW w:w="0" w:type="auto"/>
            <w:tcBorders>
              <w:bottom w:val="nil"/>
            </w:tcBorders>
          </w:tcPr>
          <w:p w14:paraId="1916433E" w14:textId="77777777" w:rsidR="00647616" w:rsidRPr="000D0C0A" w:rsidRDefault="00647616" w:rsidP="00647616">
            <w:pPr>
              <w:pStyle w:val="NoSpacing"/>
              <w:keepNext/>
              <w:ind w:firstLine="0"/>
              <w:rPr>
                <w:sz w:val="20"/>
                <w:lang w:val="en-GB"/>
              </w:rPr>
            </w:pPr>
            <w:r w:rsidRPr="000D0C0A">
              <w:rPr>
                <w:sz w:val="20"/>
                <w:lang w:val="en-GB"/>
              </w:rPr>
              <w:t xml:space="preserve">6103 </w:t>
            </w:r>
            <w:proofErr w:type="spellStart"/>
            <w:r w:rsidRPr="000D0C0A">
              <w:rPr>
                <w:sz w:val="20"/>
                <w:lang w:val="en-GB"/>
              </w:rPr>
              <w:t>kbit</w:t>
            </w:r>
            <w:proofErr w:type="spellEnd"/>
            <w:r w:rsidRPr="000D0C0A">
              <w:rPr>
                <w:sz w:val="20"/>
                <w:lang w:val="en-GB"/>
              </w:rPr>
              <w:t>/s</w:t>
            </w:r>
          </w:p>
        </w:tc>
        <w:tc>
          <w:tcPr>
            <w:tcW w:w="0" w:type="auto"/>
            <w:tcBorders>
              <w:bottom w:val="nil"/>
            </w:tcBorders>
          </w:tcPr>
          <w:p w14:paraId="061E63EA" w14:textId="77777777" w:rsidR="00647616" w:rsidRPr="000D0C0A" w:rsidRDefault="00647616" w:rsidP="00647616">
            <w:pPr>
              <w:pStyle w:val="NoSpacing"/>
              <w:keepNext/>
              <w:ind w:firstLine="0"/>
              <w:rPr>
                <w:sz w:val="20"/>
                <w:lang w:val="en-GB"/>
              </w:rPr>
            </w:pPr>
            <w:r w:rsidRPr="000D0C0A">
              <w:rPr>
                <w:sz w:val="20"/>
                <w:lang w:val="en-GB"/>
              </w:rPr>
              <w:t>H.264/AAC+AC3</w:t>
            </w:r>
          </w:p>
        </w:tc>
      </w:tr>
      <w:tr w:rsidR="00647616" w:rsidRPr="000D0C0A" w14:paraId="7441C848" w14:textId="77777777" w:rsidTr="00647616">
        <w:trPr>
          <w:trHeight w:val="112"/>
        </w:trPr>
        <w:tc>
          <w:tcPr>
            <w:tcW w:w="0" w:type="auto"/>
            <w:tcBorders>
              <w:top w:val="nil"/>
              <w:bottom w:val="double" w:sz="6" w:space="0" w:color="auto"/>
            </w:tcBorders>
          </w:tcPr>
          <w:p w14:paraId="2C229A1E" w14:textId="77777777" w:rsidR="00647616" w:rsidRPr="000D0C0A" w:rsidRDefault="00647616" w:rsidP="00647616">
            <w:pPr>
              <w:pStyle w:val="NoSpacing"/>
              <w:keepNext/>
              <w:ind w:firstLine="0"/>
              <w:rPr>
                <w:sz w:val="20"/>
                <w:lang w:val="en-GB"/>
              </w:rPr>
            </w:pPr>
            <w:r w:rsidRPr="000D0C0A">
              <w:rPr>
                <w:sz w:val="20"/>
                <w:lang w:val="en-GB"/>
              </w:rPr>
              <w:t>8</w:t>
            </w:r>
          </w:p>
        </w:tc>
        <w:tc>
          <w:tcPr>
            <w:tcW w:w="0" w:type="auto"/>
            <w:tcBorders>
              <w:top w:val="nil"/>
              <w:bottom w:val="double" w:sz="6" w:space="0" w:color="auto"/>
            </w:tcBorders>
          </w:tcPr>
          <w:p w14:paraId="467F3CF3" w14:textId="77777777" w:rsidR="00647616" w:rsidRPr="000D0C0A" w:rsidRDefault="00647616" w:rsidP="00647616">
            <w:pPr>
              <w:pStyle w:val="NoSpacing"/>
              <w:keepNext/>
              <w:ind w:firstLine="0"/>
              <w:rPr>
                <w:sz w:val="20"/>
                <w:lang w:val="en-GB"/>
              </w:rPr>
            </w:pPr>
            <w:r w:rsidRPr="000D0C0A">
              <w:rPr>
                <w:sz w:val="20"/>
                <w:lang w:val="en-GB"/>
              </w:rPr>
              <w:t>10.52GB</w:t>
            </w:r>
          </w:p>
        </w:tc>
        <w:tc>
          <w:tcPr>
            <w:tcW w:w="0" w:type="auto"/>
            <w:tcBorders>
              <w:top w:val="nil"/>
              <w:bottom w:val="double" w:sz="6" w:space="0" w:color="auto"/>
            </w:tcBorders>
          </w:tcPr>
          <w:p w14:paraId="1A521E21" w14:textId="77777777" w:rsidR="00647616" w:rsidRPr="000D0C0A" w:rsidRDefault="00647616" w:rsidP="00647616">
            <w:pPr>
              <w:pStyle w:val="NoSpacing"/>
              <w:keepNext/>
              <w:ind w:firstLine="0"/>
              <w:rPr>
                <w:sz w:val="20"/>
                <w:lang w:val="en-GB"/>
              </w:rPr>
            </w:pPr>
            <w:r w:rsidRPr="000D0C0A">
              <w:rPr>
                <w:sz w:val="20"/>
                <w:lang w:val="en-GB"/>
              </w:rPr>
              <w:t xml:space="preserve">49.9M pixels/sec </w:t>
            </w:r>
            <w:r w:rsidRPr="000D0C0A">
              <w:rPr>
                <w:sz w:val="14"/>
                <w:lang w:val="en-GB"/>
              </w:rPr>
              <w:t>(‘HD’)</w:t>
            </w:r>
          </w:p>
        </w:tc>
        <w:tc>
          <w:tcPr>
            <w:tcW w:w="0" w:type="auto"/>
            <w:tcBorders>
              <w:top w:val="nil"/>
              <w:bottom w:val="double" w:sz="6" w:space="0" w:color="auto"/>
            </w:tcBorders>
          </w:tcPr>
          <w:p w14:paraId="5B5AA863" w14:textId="77777777" w:rsidR="00647616" w:rsidRPr="000D0C0A" w:rsidRDefault="00647616" w:rsidP="00647616">
            <w:pPr>
              <w:pStyle w:val="NoSpacing"/>
              <w:keepNext/>
              <w:ind w:firstLine="0"/>
              <w:rPr>
                <w:sz w:val="20"/>
                <w:lang w:val="en-GB"/>
              </w:rPr>
            </w:pPr>
            <w:r w:rsidRPr="000D0C0A">
              <w:rPr>
                <w:sz w:val="20"/>
                <w:lang w:val="en-GB"/>
              </w:rPr>
              <w:t>288Khz</w:t>
            </w:r>
          </w:p>
        </w:tc>
        <w:tc>
          <w:tcPr>
            <w:tcW w:w="0" w:type="auto"/>
            <w:tcBorders>
              <w:top w:val="nil"/>
              <w:bottom w:val="double" w:sz="6" w:space="0" w:color="auto"/>
            </w:tcBorders>
          </w:tcPr>
          <w:p w14:paraId="3FFAB3FC" w14:textId="77777777" w:rsidR="00647616" w:rsidRPr="000D0C0A" w:rsidRDefault="00647616" w:rsidP="00647616">
            <w:pPr>
              <w:pStyle w:val="NoSpacing"/>
              <w:keepNext/>
              <w:ind w:firstLine="0"/>
              <w:rPr>
                <w:sz w:val="20"/>
                <w:lang w:val="en-GB"/>
              </w:rPr>
            </w:pPr>
            <w:r w:rsidRPr="000D0C0A">
              <w:rPr>
                <w:sz w:val="20"/>
                <w:lang w:val="en-GB"/>
              </w:rPr>
              <w:t>9701</w:t>
            </w:r>
          </w:p>
        </w:tc>
        <w:tc>
          <w:tcPr>
            <w:tcW w:w="0" w:type="auto"/>
            <w:tcBorders>
              <w:top w:val="nil"/>
              <w:bottom w:val="double" w:sz="6" w:space="0" w:color="auto"/>
            </w:tcBorders>
          </w:tcPr>
          <w:p w14:paraId="0FD7921B" w14:textId="77777777" w:rsidR="00647616" w:rsidRPr="000D0C0A" w:rsidRDefault="00647616" w:rsidP="00647616">
            <w:pPr>
              <w:pStyle w:val="NoSpacing"/>
              <w:keepNext/>
              <w:ind w:firstLine="0"/>
              <w:rPr>
                <w:sz w:val="20"/>
                <w:lang w:val="en-GB"/>
              </w:rPr>
            </w:pPr>
            <w:r w:rsidRPr="000D0C0A">
              <w:rPr>
                <w:sz w:val="20"/>
                <w:lang w:val="en-GB"/>
              </w:rPr>
              <w:t xml:space="preserve">8670 </w:t>
            </w:r>
            <w:proofErr w:type="spellStart"/>
            <w:r w:rsidRPr="000D0C0A">
              <w:rPr>
                <w:sz w:val="20"/>
                <w:lang w:val="en-GB"/>
              </w:rPr>
              <w:t>kbit</w:t>
            </w:r>
            <w:proofErr w:type="spellEnd"/>
            <w:r w:rsidRPr="000D0C0A">
              <w:rPr>
                <w:sz w:val="20"/>
                <w:lang w:val="en-GB"/>
              </w:rPr>
              <w:t>/s</w:t>
            </w:r>
          </w:p>
        </w:tc>
        <w:tc>
          <w:tcPr>
            <w:tcW w:w="0" w:type="auto"/>
            <w:tcBorders>
              <w:top w:val="nil"/>
              <w:bottom w:val="double" w:sz="6" w:space="0" w:color="auto"/>
            </w:tcBorders>
          </w:tcPr>
          <w:p w14:paraId="5C0CDB31" w14:textId="77777777" w:rsidR="00647616" w:rsidRPr="000D0C0A" w:rsidRDefault="00647616" w:rsidP="00647616">
            <w:pPr>
              <w:pStyle w:val="NoSpacing"/>
              <w:keepNext/>
              <w:ind w:firstLine="0"/>
              <w:rPr>
                <w:sz w:val="20"/>
                <w:lang w:val="en-GB"/>
              </w:rPr>
            </w:pPr>
            <w:r w:rsidRPr="000D0C0A">
              <w:rPr>
                <w:sz w:val="20"/>
                <w:lang w:val="en-GB"/>
              </w:rPr>
              <w:t>H.264/HEAAC</w:t>
            </w:r>
          </w:p>
        </w:tc>
      </w:tr>
    </w:tbl>
    <w:p w14:paraId="02F7814C" w14:textId="77777777" w:rsidR="00204C7D" w:rsidRDefault="00204C7D" w:rsidP="00647616">
      <w:pPr>
        <w:rPr>
          <w:b/>
          <w:smallCaps/>
          <w:sz w:val="20"/>
          <w:szCs w:val="24"/>
        </w:rPr>
      </w:pPr>
    </w:p>
    <w:p w14:paraId="691A6039" w14:textId="77777777" w:rsidR="00647616" w:rsidRPr="000D0C0A" w:rsidRDefault="00647616" w:rsidP="00647616">
      <w:pPr>
        <w:rPr>
          <w:b/>
          <w:smallCaps/>
          <w:sz w:val="20"/>
          <w:szCs w:val="24"/>
        </w:rPr>
      </w:pPr>
      <w:r>
        <w:rPr>
          <w:b/>
          <w:smallCaps/>
          <w:sz w:val="20"/>
          <w:szCs w:val="24"/>
        </w:rPr>
        <w:tab/>
      </w:r>
      <w:r>
        <w:rPr>
          <w:b/>
          <w:smallCaps/>
          <w:sz w:val="20"/>
          <w:szCs w:val="24"/>
        </w:rPr>
        <w:tab/>
      </w:r>
      <w:r>
        <w:rPr>
          <w:b/>
          <w:smallCaps/>
          <w:sz w:val="20"/>
          <w:szCs w:val="24"/>
        </w:rPr>
        <w:tab/>
      </w:r>
      <w:r>
        <w:rPr>
          <w:b/>
          <w:smallCaps/>
          <w:sz w:val="20"/>
          <w:szCs w:val="24"/>
        </w:rPr>
        <w:tab/>
      </w:r>
      <w:r>
        <w:rPr>
          <w:b/>
          <w:smallCaps/>
          <w:sz w:val="20"/>
          <w:szCs w:val="24"/>
        </w:rPr>
        <w:tab/>
      </w:r>
      <w:r w:rsidRPr="000D0C0A">
        <w:rPr>
          <w:b/>
          <w:smallCaps/>
          <w:sz w:val="20"/>
          <w:szCs w:val="24"/>
        </w:rPr>
        <w:t>Table</w:t>
      </w:r>
      <w:r>
        <w:rPr>
          <w:b/>
          <w:smallCaps/>
          <w:sz w:val="20"/>
          <w:szCs w:val="24"/>
        </w:rPr>
        <w:t xml:space="preserve"> 2</w:t>
      </w:r>
      <w:r w:rsidRPr="000D0C0A">
        <w:rPr>
          <w:b/>
          <w:smallCaps/>
          <w:sz w:val="20"/>
          <w:szCs w:val="24"/>
        </w:rPr>
        <w:t xml:space="preserve">. </w:t>
      </w:r>
      <w:r w:rsidRPr="00EB68E3">
        <w:rPr>
          <w:smallCaps/>
          <w:sz w:val="20"/>
          <w:szCs w:val="24"/>
        </w:rPr>
        <w:t xml:space="preserve">Chosen </w:t>
      </w:r>
      <w:r>
        <w:rPr>
          <w:smallCaps/>
          <w:sz w:val="20"/>
          <w:szCs w:val="24"/>
        </w:rPr>
        <w:t>Test Input File Block sizes.</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944"/>
        <w:gridCol w:w="1100"/>
        <w:gridCol w:w="2144"/>
      </w:tblGrid>
      <w:tr w:rsidR="00647616" w:rsidRPr="000D0C0A" w14:paraId="0C3A3D40" w14:textId="77777777" w:rsidTr="00647616">
        <w:trPr>
          <w:trHeight w:val="106"/>
          <w:jc w:val="center"/>
        </w:trPr>
        <w:tc>
          <w:tcPr>
            <w:tcW w:w="0" w:type="auto"/>
            <w:tcBorders>
              <w:top w:val="double" w:sz="6" w:space="0" w:color="auto"/>
              <w:bottom w:val="single" w:sz="4" w:space="0" w:color="auto"/>
            </w:tcBorders>
          </w:tcPr>
          <w:p w14:paraId="33EA654A" w14:textId="77777777" w:rsidR="00647616" w:rsidRPr="000D0C0A" w:rsidRDefault="00647616" w:rsidP="00647616">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tcPr>
          <w:p w14:paraId="423CA804" w14:textId="77777777" w:rsidR="00647616" w:rsidRPr="000D0C0A" w:rsidRDefault="00647616" w:rsidP="00647616">
            <w:pPr>
              <w:pStyle w:val="NoSpacing"/>
              <w:ind w:firstLine="0"/>
              <w:jc w:val="center"/>
              <w:rPr>
                <w:b/>
                <w:sz w:val="20"/>
                <w:lang w:val="en-GB"/>
              </w:rPr>
            </w:pPr>
            <w:r w:rsidRPr="000D0C0A">
              <w:rPr>
                <w:b/>
                <w:sz w:val="20"/>
                <w:lang w:val="en-GB"/>
              </w:rPr>
              <w:t>File Size</w:t>
            </w:r>
          </w:p>
        </w:tc>
        <w:tc>
          <w:tcPr>
            <w:tcW w:w="0" w:type="auto"/>
            <w:tcBorders>
              <w:top w:val="double" w:sz="6" w:space="0" w:color="auto"/>
              <w:bottom w:val="single" w:sz="4" w:space="0" w:color="auto"/>
            </w:tcBorders>
          </w:tcPr>
          <w:p w14:paraId="2C067D04" w14:textId="77777777" w:rsidR="00647616" w:rsidRPr="000D0C0A" w:rsidRDefault="00647616" w:rsidP="00647616">
            <w:pPr>
              <w:pStyle w:val="NoSpacing"/>
              <w:ind w:firstLine="0"/>
              <w:jc w:val="center"/>
              <w:rPr>
                <w:b/>
                <w:sz w:val="20"/>
                <w:lang w:val="en-GB"/>
              </w:rPr>
            </w:pPr>
            <w:r>
              <w:rPr>
                <w:b/>
                <w:sz w:val="20"/>
                <w:lang w:val="en-GB"/>
              </w:rPr>
              <w:t>Block Size</w:t>
            </w:r>
          </w:p>
        </w:tc>
        <w:tc>
          <w:tcPr>
            <w:tcW w:w="0" w:type="auto"/>
            <w:tcBorders>
              <w:top w:val="double" w:sz="6" w:space="0" w:color="auto"/>
              <w:bottom w:val="single" w:sz="4" w:space="0" w:color="auto"/>
            </w:tcBorders>
          </w:tcPr>
          <w:p w14:paraId="0FF6DAF2" w14:textId="77777777" w:rsidR="00647616" w:rsidRPr="000D0C0A" w:rsidRDefault="00647616" w:rsidP="00647616">
            <w:pPr>
              <w:pStyle w:val="NoSpacing"/>
              <w:ind w:firstLine="0"/>
              <w:jc w:val="center"/>
              <w:rPr>
                <w:b/>
                <w:sz w:val="20"/>
                <w:lang w:val="en-GB"/>
              </w:rPr>
            </w:pPr>
            <w:r>
              <w:rPr>
                <w:b/>
                <w:sz w:val="20"/>
                <w:lang w:val="en-GB"/>
              </w:rPr>
              <w:t>Number of Map Tasks</w:t>
            </w:r>
          </w:p>
        </w:tc>
      </w:tr>
      <w:tr w:rsidR="00647616" w:rsidRPr="000D0C0A" w14:paraId="5D6CF8CA" w14:textId="77777777" w:rsidTr="00647616">
        <w:trPr>
          <w:trHeight w:val="112"/>
          <w:jc w:val="center"/>
        </w:trPr>
        <w:tc>
          <w:tcPr>
            <w:tcW w:w="0" w:type="auto"/>
            <w:tcBorders>
              <w:top w:val="single" w:sz="4" w:space="0" w:color="auto"/>
              <w:bottom w:val="nil"/>
            </w:tcBorders>
          </w:tcPr>
          <w:p w14:paraId="314C70BB" w14:textId="77777777" w:rsidR="00647616" w:rsidRPr="000D0C0A" w:rsidRDefault="00647616" w:rsidP="00647616">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5C8D7D6A" w14:textId="77777777" w:rsidR="00647616" w:rsidRPr="000D0C0A" w:rsidRDefault="00647616" w:rsidP="00647616">
            <w:pPr>
              <w:pStyle w:val="NoSpacing"/>
              <w:ind w:firstLine="0"/>
              <w:rPr>
                <w:sz w:val="20"/>
                <w:lang w:val="en-GB"/>
              </w:rPr>
            </w:pPr>
            <w:r w:rsidRPr="000D0C0A">
              <w:rPr>
                <w:sz w:val="20"/>
                <w:lang w:val="en-GB"/>
              </w:rPr>
              <w:t>4.6MB</w:t>
            </w:r>
          </w:p>
        </w:tc>
        <w:tc>
          <w:tcPr>
            <w:tcW w:w="0" w:type="auto"/>
            <w:tcBorders>
              <w:top w:val="single" w:sz="4" w:space="0" w:color="auto"/>
              <w:bottom w:val="nil"/>
            </w:tcBorders>
          </w:tcPr>
          <w:p w14:paraId="3B113049" w14:textId="77777777" w:rsidR="00647616" w:rsidRPr="000D0C0A" w:rsidRDefault="00647616" w:rsidP="00647616">
            <w:pPr>
              <w:pStyle w:val="NoSpacing"/>
              <w:ind w:firstLine="0"/>
              <w:jc w:val="center"/>
              <w:rPr>
                <w:sz w:val="20"/>
                <w:lang w:val="en-GB"/>
              </w:rPr>
            </w:pPr>
            <w:r>
              <w:rPr>
                <w:sz w:val="20"/>
                <w:lang w:val="en-GB"/>
              </w:rPr>
              <w:t xml:space="preserve">4 </w:t>
            </w:r>
            <w:proofErr w:type="spellStart"/>
            <w:r>
              <w:rPr>
                <w:sz w:val="20"/>
                <w:lang w:val="en-GB"/>
              </w:rPr>
              <w:t>MiB</w:t>
            </w:r>
            <w:proofErr w:type="spellEnd"/>
          </w:p>
        </w:tc>
        <w:tc>
          <w:tcPr>
            <w:tcW w:w="0" w:type="auto"/>
            <w:tcBorders>
              <w:top w:val="single" w:sz="4" w:space="0" w:color="auto"/>
              <w:bottom w:val="nil"/>
            </w:tcBorders>
          </w:tcPr>
          <w:p w14:paraId="1D764620" w14:textId="77777777" w:rsidR="00647616" w:rsidRPr="000D0C0A" w:rsidRDefault="00647616" w:rsidP="00647616">
            <w:pPr>
              <w:pStyle w:val="NoSpacing"/>
              <w:ind w:firstLine="0"/>
              <w:jc w:val="center"/>
              <w:rPr>
                <w:sz w:val="20"/>
                <w:lang w:val="en-GB"/>
              </w:rPr>
            </w:pPr>
            <w:r>
              <w:rPr>
                <w:sz w:val="20"/>
                <w:lang w:val="en-GB"/>
              </w:rPr>
              <w:t>1</w:t>
            </w:r>
          </w:p>
        </w:tc>
      </w:tr>
      <w:tr w:rsidR="00647616" w:rsidRPr="000D0C0A" w14:paraId="394F537B" w14:textId="77777777" w:rsidTr="00647616">
        <w:trPr>
          <w:trHeight w:val="91"/>
          <w:jc w:val="center"/>
        </w:trPr>
        <w:tc>
          <w:tcPr>
            <w:tcW w:w="0" w:type="auto"/>
            <w:tcBorders>
              <w:top w:val="nil"/>
            </w:tcBorders>
          </w:tcPr>
          <w:p w14:paraId="38913BF1" w14:textId="77777777" w:rsidR="00647616" w:rsidRPr="000D0C0A" w:rsidRDefault="00647616" w:rsidP="00647616">
            <w:pPr>
              <w:pStyle w:val="NoSpacing"/>
              <w:ind w:firstLine="0"/>
              <w:rPr>
                <w:sz w:val="20"/>
                <w:lang w:val="en-GB"/>
              </w:rPr>
            </w:pPr>
            <w:r w:rsidRPr="000D0C0A">
              <w:rPr>
                <w:sz w:val="20"/>
                <w:lang w:val="en-GB"/>
              </w:rPr>
              <w:t>2</w:t>
            </w:r>
          </w:p>
        </w:tc>
        <w:tc>
          <w:tcPr>
            <w:tcW w:w="0" w:type="auto"/>
            <w:tcBorders>
              <w:top w:val="nil"/>
            </w:tcBorders>
          </w:tcPr>
          <w:p w14:paraId="36B56F3B" w14:textId="77777777" w:rsidR="00647616" w:rsidRPr="000D0C0A" w:rsidRDefault="00647616" w:rsidP="00647616">
            <w:pPr>
              <w:pStyle w:val="NoSpacing"/>
              <w:ind w:firstLine="0"/>
              <w:rPr>
                <w:sz w:val="20"/>
                <w:lang w:val="en-GB"/>
              </w:rPr>
            </w:pPr>
            <w:r w:rsidRPr="000D0C0A">
              <w:rPr>
                <w:sz w:val="20"/>
                <w:lang w:val="en-GB"/>
              </w:rPr>
              <w:t>183MB</w:t>
            </w:r>
          </w:p>
        </w:tc>
        <w:tc>
          <w:tcPr>
            <w:tcW w:w="0" w:type="auto"/>
            <w:tcBorders>
              <w:top w:val="nil"/>
            </w:tcBorders>
          </w:tcPr>
          <w:p w14:paraId="69790CBD"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Borders>
              <w:top w:val="nil"/>
            </w:tcBorders>
          </w:tcPr>
          <w:p w14:paraId="63EA947C" w14:textId="77777777" w:rsidR="00647616" w:rsidRPr="000D0C0A" w:rsidRDefault="00647616" w:rsidP="00647616">
            <w:pPr>
              <w:pStyle w:val="NoSpacing"/>
              <w:ind w:firstLine="0"/>
              <w:jc w:val="center"/>
              <w:rPr>
                <w:sz w:val="20"/>
                <w:lang w:val="en-GB"/>
              </w:rPr>
            </w:pPr>
            <w:r>
              <w:rPr>
                <w:sz w:val="20"/>
                <w:lang w:val="en-GB"/>
              </w:rPr>
              <w:t>21</w:t>
            </w:r>
          </w:p>
        </w:tc>
      </w:tr>
      <w:tr w:rsidR="00647616" w:rsidRPr="000D0C0A" w14:paraId="541A7575" w14:textId="77777777" w:rsidTr="00647616">
        <w:trPr>
          <w:trHeight w:val="112"/>
          <w:jc w:val="center"/>
        </w:trPr>
        <w:tc>
          <w:tcPr>
            <w:tcW w:w="0" w:type="auto"/>
          </w:tcPr>
          <w:p w14:paraId="334267E2" w14:textId="77777777" w:rsidR="00647616" w:rsidRPr="000D0C0A" w:rsidRDefault="00647616" w:rsidP="00647616">
            <w:pPr>
              <w:pStyle w:val="NoSpacing"/>
              <w:ind w:firstLine="0"/>
              <w:rPr>
                <w:sz w:val="20"/>
                <w:lang w:val="en-GB"/>
              </w:rPr>
            </w:pPr>
            <w:r w:rsidRPr="000D0C0A">
              <w:rPr>
                <w:sz w:val="20"/>
                <w:lang w:val="en-GB"/>
              </w:rPr>
              <w:t>3</w:t>
            </w:r>
          </w:p>
        </w:tc>
        <w:tc>
          <w:tcPr>
            <w:tcW w:w="0" w:type="auto"/>
          </w:tcPr>
          <w:p w14:paraId="1598068C" w14:textId="77777777" w:rsidR="00647616" w:rsidRPr="000D0C0A" w:rsidRDefault="00647616" w:rsidP="00647616">
            <w:pPr>
              <w:pStyle w:val="NoSpacing"/>
              <w:ind w:firstLine="0"/>
              <w:rPr>
                <w:sz w:val="20"/>
                <w:lang w:val="en-GB"/>
              </w:rPr>
            </w:pPr>
            <w:r w:rsidRPr="000D0C0A">
              <w:rPr>
                <w:sz w:val="20"/>
                <w:lang w:val="en-GB"/>
              </w:rPr>
              <w:t>237MB</w:t>
            </w:r>
          </w:p>
        </w:tc>
        <w:tc>
          <w:tcPr>
            <w:tcW w:w="0" w:type="auto"/>
          </w:tcPr>
          <w:p w14:paraId="043FDA3E"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20A4248A" w14:textId="77777777" w:rsidR="00647616" w:rsidRPr="000D0C0A" w:rsidRDefault="00647616" w:rsidP="00647616">
            <w:pPr>
              <w:pStyle w:val="NoSpacing"/>
              <w:ind w:firstLine="0"/>
              <w:jc w:val="center"/>
              <w:rPr>
                <w:sz w:val="20"/>
                <w:lang w:val="en-GB"/>
              </w:rPr>
            </w:pPr>
            <w:r>
              <w:rPr>
                <w:sz w:val="20"/>
                <w:lang w:val="en-GB"/>
              </w:rPr>
              <w:t>28</w:t>
            </w:r>
          </w:p>
        </w:tc>
      </w:tr>
      <w:tr w:rsidR="00647616" w:rsidRPr="000D0C0A" w14:paraId="2374E09E" w14:textId="77777777" w:rsidTr="00647616">
        <w:trPr>
          <w:trHeight w:val="112"/>
          <w:jc w:val="center"/>
        </w:trPr>
        <w:tc>
          <w:tcPr>
            <w:tcW w:w="0" w:type="auto"/>
          </w:tcPr>
          <w:p w14:paraId="1618F39B" w14:textId="77777777" w:rsidR="00647616" w:rsidRPr="000D0C0A" w:rsidRDefault="00647616" w:rsidP="00647616">
            <w:pPr>
              <w:pStyle w:val="NoSpacing"/>
              <w:ind w:firstLine="0"/>
              <w:rPr>
                <w:sz w:val="20"/>
                <w:lang w:val="en-GB"/>
              </w:rPr>
            </w:pPr>
            <w:r w:rsidRPr="000D0C0A">
              <w:rPr>
                <w:sz w:val="20"/>
                <w:lang w:val="en-GB"/>
              </w:rPr>
              <w:t>4</w:t>
            </w:r>
          </w:p>
        </w:tc>
        <w:tc>
          <w:tcPr>
            <w:tcW w:w="0" w:type="auto"/>
          </w:tcPr>
          <w:p w14:paraId="56463C93" w14:textId="77777777" w:rsidR="00647616" w:rsidRPr="000D0C0A" w:rsidRDefault="00647616" w:rsidP="00647616">
            <w:pPr>
              <w:pStyle w:val="NoSpacing"/>
              <w:ind w:firstLine="0"/>
              <w:rPr>
                <w:sz w:val="20"/>
                <w:lang w:val="en-GB"/>
              </w:rPr>
            </w:pPr>
            <w:r w:rsidRPr="000D0C0A">
              <w:rPr>
                <w:sz w:val="20"/>
                <w:lang w:val="en-GB"/>
              </w:rPr>
              <w:t>364MB</w:t>
            </w:r>
          </w:p>
        </w:tc>
        <w:tc>
          <w:tcPr>
            <w:tcW w:w="0" w:type="auto"/>
          </w:tcPr>
          <w:p w14:paraId="5F8EC73D"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037E6853" w14:textId="77777777" w:rsidR="00647616" w:rsidRPr="000D0C0A" w:rsidRDefault="00647616" w:rsidP="00647616">
            <w:pPr>
              <w:pStyle w:val="NoSpacing"/>
              <w:ind w:firstLine="0"/>
              <w:jc w:val="center"/>
              <w:rPr>
                <w:sz w:val="20"/>
                <w:lang w:val="en-GB"/>
              </w:rPr>
            </w:pPr>
            <w:r>
              <w:rPr>
                <w:sz w:val="20"/>
                <w:lang w:val="en-GB"/>
              </w:rPr>
              <w:t>43</w:t>
            </w:r>
          </w:p>
        </w:tc>
      </w:tr>
      <w:tr w:rsidR="00647616" w:rsidRPr="000D0C0A" w14:paraId="0359E9D0" w14:textId="77777777" w:rsidTr="00647616">
        <w:trPr>
          <w:trHeight w:val="106"/>
          <w:jc w:val="center"/>
        </w:trPr>
        <w:tc>
          <w:tcPr>
            <w:tcW w:w="0" w:type="auto"/>
          </w:tcPr>
          <w:p w14:paraId="55D9C42C" w14:textId="77777777" w:rsidR="00647616" w:rsidRPr="000D0C0A" w:rsidRDefault="00647616" w:rsidP="00647616">
            <w:pPr>
              <w:pStyle w:val="NoSpacing"/>
              <w:ind w:firstLine="0"/>
              <w:rPr>
                <w:sz w:val="20"/>
                <w:lang w:val="en-GB"/>
              </w:rPr>
            </w:pPr>
            <w:r w:rsidRPr="000D0C0A">
              <w:rPr>
                <w:sz w:val="20"/>
                <w:lang w:val="en-GB"/>
              </w:rPr>
              <w:t>5</w:t>
            </w:r>
          </w:p>
        </w:tc>
        <w:tc>
          <w:tcPr>
            <w:tcW w:w="0" w:type="auto"/>
          </w:tcPr>
          <w:p w14:paraId="1E479D5C" w14:textId="77777777" w:rsidR="00647616" w:rsidRPr="000D0C0A" w:rsidRDefault="00647616" w:rsidP="00647616">
            <w:pPr>
              <w:pStyle w:val="NoSpacing"/>
              <w:ind w:firstLine="0"/>
              <w:rPr>
                <w:sz w:val="20"/>
                <w:lang w:val="en-GB"/>
              </w:rPr>
            </w:pPr>
            <w:r w:rsidRPr="000D0C0A">
              <w:rPr>
                <w:sz w:val="20"/>
                <w:lang w:val="en-GB"/>
              </w:rPr>
              <w:t>798MB</w:t>
            </w:r>
          </w:p>
        </w:tc>
        <w:tc>
          <w:tcPr>
            <w:tcW w:w="0" w:type="auto"/>
          </w:tcPr>
          <w:p w14:paraId="3C6C8FF0" w14:textId="77777777" w:rsidR="00647616" w:rsidRPr="000D0C0A" w:rsidRDefault="00647616" w:rsidP="00647616">
            <w:pPr>
              <w:pStyle w:val="NoSpacing"/>
              <w:ind w:firstLine="0"/>
              <w:jc w:val="center"/>
              <w:rPr>
                <w:sz w:val="20"/>
                <w:lang w:val="en-GB"/>
              </w:rPr>
            </w:pPr>
            <w:r>
              <w:rPr>
                <w:sz w:val="20"/>
                <w:lang w:val="en-GB"/>
              </w:rPr>
              <w:t xml:space="preserve">8 </w:t>
            </w:r>
            <w:proofErr w:type="spellStart"/>
            <w:r>
              <w:rPr>
                <w:sz w:val="20"/>
                <w:lang w:val="en-GB"/>
              </w:rPr>
              <w:t>MiB</w:t>
            </w:r>
            <w:proofErr w:type="spellEnd"/>
          </w:p>
        </w:tc>
        <w:tc>
          <w:tcPr>
            <w:tcW w:w="0" w:type="auto"/>
          </w:tcPr>
          <w:p w14:paraId="2BDAC8E6" w14:textId="77777777" w:rsidR="00647616" w:rsidRPr="000D0C0A" w:rsidRDefault="00647616" w:rsidP="00647616">
            <w:pPr>
              <w:pStyle w:val="NoSpacing"/>
              <w:ind w:firstLine="0"/>
              <w:jc w:val="center"/>
              <w:rPr>
                <w:sz w:val="20"/>
                <w:lang w:val="en-GB"/>
              </w:rPr>
            </w:pPr>
            <w:r>
              <w:rPr>
                <w:sz w:val="20"/>
                <w:lang w:val="en-GB"/>
              </w:rPr>
              <w:t>95</w:t>
            </w:r>
          </w:p>
        </w:tc>
      </w:tr>
      <w:tr w:rsidR="00647616" w:rsidRPr="000D0C0A" w14:paraId="5F5DA6F8" w14:textId="77777777" w:rsidTr="00647616">
        <w:trPr>
          <w:trHeight w:val="112"/>
          <w:jc w:val="center"/>
        </w:trPr>
        <w:tc>
          <w:tcPr>
            <w:tcW w:w="0" w:type="auto"/>
          </w:tcPr>
          <w:p w14:paraId="2B6B8444" w14:textId="77777777" w:rsidR="00647616" w:rsidRPr="000D0C0A" w:rsidRDefault="00647616" w:rsidP="00647616">
            <w:pPr>
              <w:pStyle w:val="NoSpacing"/>
              <w:ind w:firstLine="0"/>
              <w:rPr>
                <w:sz w:val="20"/>
                <w:lang w:val="en-GB"/>
              </w:rPr>
            </w:pPr>
            <w:r w:rsidRPr="000D0C0A">
              <w:rPr>
                <w:sz w:val="20"/>
                <w:lang w:val="en-GB"/>
              </w:rPr>
              <w:t>6</w:t>
            </w:r>
          </w:p>
        </w:tc>
        <w:tc>
          <w:tcPr>
            <w:tcW w:w="0" w:type="auto"/>
          </w:tcPr>
          <w:p w14:paraId="56BDE4EA" w14:textId="77777777" w:rsidR="00647616" w:rsidRPr="000D0C0A" w:rsidRDefault="00647616" w:rsidP="00647616">
            <w:pPr>
              <w:pStyle w:val="NoSpacing"/>
              <w:ind w:firstLine="0"/>
              <w:rPr>
                <w:sz w:val="20"/>
                <w:lang w:val="en-GB"/>
              </w:rPr>
            </w:pPr>
            <w:r w:rsidRPr="000D0C0A">
              <w:rPr>
                <w:sz w:val="20"/>
                <w:lang w:val="en-GB"/>
              </w:rPr>
              <w:t>1.54GB</w:t>
            </w:r>
          </w:p>
        </w:tc>
        <w:tc>
          <w:tcPr>
            <w:tcW w:w="0" w:type="auto"/>
          </w:tcPr>
          <w:p w14:paraId="4E03D866" w14:textId="77777777" w:rsidR="00647616" w:rsidRPr="000D0C0A" w:rsidRDefault="00647616" w:rsidP="00647616">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Pr>
          <w:p w14:paraId="04919068" w14:textId="77777777" w:rsidR="00647616" w:rsidRPr="000D0C0A" w:rsidRDefault="00647616" w:rsidP="00647616">
            <w:pPr>
              <w:pStyle w:val="NoSpacing"/>
              <w:ind w:firstLine="0"/>
              <w:jc w:val="center"/>
              <w:rPr>
                <w:sz w:val="20"/>
                <w:lang w:val="en-GB"/>
              </w:rPr>
            </w:pPr>
            <w:r>
              <w:rPr>
                <w:sz w:val="20"/>
                <w:lang w:val="en-GB"/>
              </w:rPr>
              <w:t>91</w:t>
            </w:r>
          </w:p>
        </w:tc>
      </w:tr>
      <w:tr w:rsidR="00647616" w:rsidRPr="000D0C0A" w14:paraId="118522FD" w14:textId="77777777" w:rsidTr="00647616">
        <w:trPr>
          <w:trHeight w:val="112"/>
          <w:jc w:val="center"/>
        </w:trPr>
        <w:tc>
          <w:tcPr>
            <w:tcW w:w="0" w:type="auto"/>
            <w:tcBorders>
              <w:bottom w:val="nil"/>
            </w:tcBorders>
          </w:tcPr>
          <w:p w14:paraId="26DB52FC" w14:textId="77777777" w:rsidR="00647616" w:rsidRPr="000D0C0A" w:rsidRDefault="00647616" w:rsidP="00647616">
            <w:pPr>
              <w:pStyle w:val="NoSpacing"/>
              <w:ind w:firstLine="0"/>
              <w:rPr>
                <w:sz w:val="20"/>
                <w:lang w:val="en-GB"/>
              </w:rPr>
            </w:pPr>
            <w:r w:rsidRPr="000D0C0A">
              <w:rPr>
                <w:sz w:val="20"/>
                <w:lang w:val="en-GB"/>
              </w:rPr>
              <w:t>7</w:t>
            </w:r>
          </w:p>
        </w:tc>
        <w:tc>
          <w:tcPr>
            <w:tcW w:w="0" w:type="auto"/>
            <w:tcBorders>
              <w:bottom w:val="nil"/>
            </w:tcBorders>
          </w:tcPr>
          <w:p w14:paraId="470B4DAF" w14:textId="77777777" w:rsidR="00647616" w:rsidRPr="000D0C0A" w:rsidRDefault="00647616" w:rsidP="00647616">
            <w:pPr>
              <w:pStyle w:val="NoSpacing"/>
              <w:ind w:firstLine="0"/>
              <w:rPr>
                <w:sz w:val="20"/>
                <w:lang w:val="en-GB"/>
              </w:rPr>
            </w:pPr>
            <w:r w:rsidRPr="000D0C0A">
              <w:rPr>
                <w:sz w:val="20"/>
                <w:lang w:val="en-GB"/>
              </w:rPr>
              <w:t>6.32GB</w:t>
            </w:r>
          </w:p>
        </w:tc>
        <w:tc>
          <w:tcPr>
            <w:tcW w:w="0" w:type="auto"/>
            <w:tcBorders>
              <w:bottom w:val="nil"/>
            </w:tcBorders>
          </w:tcPr>
          <w:p w14:paraId="17B01F00" w14:textId="77777777" w:rsidR="00647616" w:rsidRPr="000D0C0A" w:rsidRDefault="00647616" w:rsidP="00647616">
            <w:pPr>
              <w:pStyle w:val="NoSpacing"/>
              <w:ind w:firstLine="0"/>
              <w:jc w:val="center"/>
              <w:rPr>
                <w:sz w:val="20"/>
                <w:lang w:val="en-GB"/>
              </w:rPr>
            </w:pPr>
            <w:r>
              <w:rPr>
                <w:sz w:val="20"/>
                <w:lang w:val="en-GB"/>
              </w:rPr>
              <w:t xml:space="preserve">16 </w:t>
            </w:r>
            <w:proofErr w:type="spellStart"/>
            <w:r>
              <w:rPr>
                <w:sz w:val="20"/>
                <w:lang w:val="en-GB"/>
              </w:rPr>
              <w:t>MiB</w:t>
            </w:r>
            <w:proofErr w:type="spellEnd"/>
          </w:p>
        </w:tc>
        <w:tc>
          <w:tcPr>
            <w:tcW w:w="0" w:type="auto"/>
            <w:tcBorders>
              <w:bottom w:val="nil"/>
            </w:tcBorders>
          </w:tcPr>
          <w:p w14:paraId="5AA1F01B" w14:textId="77777777" w:rsidR="00647616" w:rsidRPr="000D0C0A" w:rsidRDefault="00647616" w:rsidP="00647616">
            <w:pPr>
              <w:pStyle w:val="NoSpacing"/>
              <w:ind w:firstLine="0"/>
              <w:jc w:val="center"/>
              <w:rPr>
                <w:sz w:val="20"/>
                <w:lang w:val="en-GB"/>
              </w:rPr>
            </w:pPr>
            <w:r>
              <w:rPr>
                <w:sz w:val="20"/>
                <w:lang w:val="en-GB"/>
              </w:rPr>
              <w:t>376</w:t>
            </w:r>
          </w:p>
        </w:tc>
      </w:tr>
      <w:tr w:rsidR="00647616" w:rsidRPr="000D0C0A" w14:paraId="05656D09" w14:textId="77777777" w:rsidTr="00647616">
        <w:trPr>
          <w:trHeight w:val="112"/>
          <w:jc w:val="center"/>
        </w:trPr>
        <w:tc>
          <w:tcPr>
            <w:tcW w:w="0" w:type="auto"/>
            <w:tcBorders>
              <w:top w:val="nil"/>
              <w:bottom w:val="double" w:sz="6" w:space="0" w:color="auto"/>
            </w:tcBorders>
          </w:tcPr>
          <w:p w14:paraId="3B9BFBF5" w14:textId="77777777" w:rsidR="00647616" w:rsidRPr="000D0C0A" w:rsidRDefault="00647616" w:rsidP="00647616">
            <w:pPr>
              <w:pStyle w:val="NoSpacing"/>
              <w:ind w:firstLine="0"/>
              <w:rPr>
                <w:sz w:val="20"/>
                <w:lang w:val="en-GB"/>
              </w:rPr>
            </w:pPr>
            <w:r w:rsidRPr="000D0C0A">
              <w:rPr>
                <w:sz w:val="20"/>
                <w:lang w:val="en-GB"/>
              </w:rPr>
              <w:t>8</w:t>
            </w:r>
          </w:p>
        </w:tc>
        <w:tc>
          <w:tcPr>
            <w:tcW w:w="0" w:type="auto"/>
            <w:tcBorders>
              <w:top w:val="nil"/>
              <w:bottom w:val="double" w:sz="6" w:space="0" w:color="auto"/>
            </w:tcBorders>
          </w:tcPr>
          <w:p w14:paraId="6A1DBABF" w14:textId="77777777" w:rsidR="00647616" w:rsidRPr="000D0C0A" w:rsidRDefault="00647616" w:rsidP="00647616">
            <w:pPr>
              <w:pStyle w:val="NoSpacing"/>
              <w:ind w:firstLine="0"/>
              <w:rPr>
                <w:sz w:val="20"/>
                <w:lang w:val="en-GB"/>
              </w:rPr>
            </w:pPr>
            <w:r w:rsidRPr="000D0C0A">
              <w:rPr>
                <w:sz w:val="20"/>
                <w:lang w:val="en-GB"/>
              </w:rPr>
              <w:t>10.52GB</w:t>
            </w:r>
          </w:p>
        </w:tc>
        <w:tc>
          <w:tcPr>
            <w:tcW w:w="0" w:type="auto"/>
            <w:tcBorders>
              <w:top w:val="nil"/>
              <w:bottom w:val="double" w:sz="6" w:space="0" w:color="auto"/>
            </w:tcBorders>
          </w:tcPr>
          <w:p w14:paraId="11921BF0" w14:textId="77777777" w:rsidR="00647616" w:rsidRPr="000D0C0A" w:rsidRDefault="00647616" w:rsidP="00647616">
            <w:pPr>
              <w:pStyle w:val="NoSpacing"/>
              <w:ind w:firstLine="0"/>
              <w:jc w:val="center"/>
              <w:rPr>
                <w:sz w:val="20"/>
                <w:lang w:val="en-GB"/>
              </w:rPr>
            </w:pPr>
            <w:r>
              <w:rPr>
                <w:sz w:val="20"/>
                <w:lang w:val="en-GB"/>
              </w:rPr>
              <w:t xml:space="preserve">24 </w:t>
            </w:r>
            <w:proofErr w:type="spellStart"/>
            <w:r>
              <w:rPr>
                <w:sz w:val="20"/>
                <w:lang w:val="en-GB"/>
              </w:rPr>
              <w:t>MiB</w:t>
            </w:r>
            <w:proofErr w:type="spellEnd"/>
          </w:p>
        </w:tc>
        <w:tc>
          <w:tcPr>
            <w:tcW w:w="0" w:type="auto"/>
            <w:tcBorders>
              <w:top w:val="nil"/>
              <w:bottom w:val="double" w:sz="6" w:space="0" w:color="auto"/>
            </w:tcBorders>
          </w:tcPr>
          <w:p w14:paraId="2D4684E7" w14:textId="77777777" w:rsidR="00647616" w:rsidRPr="000D0C0A" w:rsidRDefault="00647616" w:rsidP="00647616">
            <w:pPr>
              <w:pStyle w:val="NoSpacing"/>
              <w:ind w:firstLine="0"/>
              <w:jc w:val="center"/>
              <w:rPr>
                <w:sz w:val="20"/>
                <w:lang w:val="en-GB"/>
              </w:rPr>
            </w:pPr>
            <w:r>
              <w:rPr>
                <w:sz w:val="20"/>
                <w:lang w:val="en-GB"/>
              </w:rPr>
              <w:t>417</w:t>
            </w:r>
          </w:p>
        </w:tc>
      </w:tr>
    </w:tbl>
    <w:p w14:paraId="1F14A0F4" w14:textId="77777777" w:rsidR="00647616" w:rsidRPr="00E06406" w:rsidRDefault="00647616" w:rsidP="00647616"/>
    <w:p w14:paraId="73405678" w14:textId="32DCBBDA" w:rsidR="00EE3729" w:rsidRPr="00D57EB5" w:rsidRDefault="00883991" w:rsidP="00EE3729">
      <w:pPr>
        <w:pStyle w:val="Heading2"/>
      </w:pPr>
      <w:r>
        <w:t>Overall Performance Increase Data</w:t>
      </w:r>
    </w:p>
    <w:p w14:paraId="0642329B" w14:textId="0D5782DD" w:rsidR="00EE3729" w:rsidRPr="000D0C0A" w:rsidRDefault="00EE3729" w:rsidP="00EE3729">
      <w:pPr>
        <w:rPr>
          <w:b/>
          <w:smallCaps/>
          <w:sz w:val="20"/>
          <w:szCs w:val="24"/>
        </w:rPr>
      </w:pPr>
      <w:r>
        <w:rPr>
          <w:b/>
          <w:smallCaps/>
          <w:sz w:val="20"/>
          <w:szCs w:val="24"/>
        </w:rPr>
        <w:tab/>
      </w:r>
      <w:r>
        <w:rPr>
          <w:b/>
          <w:smallCaps/>
          <w:sz w:val="20"/>
          <w:szCs w:val="24"/>
        </w:rPr>
        <w:tab/>
      </w:r>
      <w:r>
        <w:rPr>
          <w:b/>
          <w:smallCaps/>
          <w:sz w:val="20"/>
          <w:szCs w:val="24"/>
        </w:rPr>
        <w:tab/>
      </w:r>
      <w:r>
        <w:rPr>
          <w:b/>
          <w:smallCaps/>
          <w:sz w:val="20"/>
          <w:szCs w:val="24"/>
        </w:rPr>
        <w:tab/>
      </w:r>
      <w:r>
        <w:rPr>
          <w:b/>
          <w:smallCaps/>
          <w:sz w:val="20"/>
          <w:szCs w:val="24"/>
        </w:rPr>
        <w:tab/>
      </w:r>
      <w:r w:rsidRPr="000D0C0A">
        <w:rPr>
          <w:b/>
          <w:smallCaps/>
          <w:sz w:val="20"/>
          <w:szCs w:val="24"/>
        </w:rPr>
        <w:t>Table</w:t>
      </w:r>
      <w:r>
        <w:rPr>
          <w:b/>
          <w:smallCaps/>
          <w:sz w:val="20"/>
          <w:szCs w:val="24"/>
        </w:rPr>
        <w:t xml:space="preserve"> 3</w:t>
      </w:r>
      <w:r w:rsidRPr="000D0C0A">
        <w:rPr>
          <w:b/>
          <w:smallCaps/>
          <w:sz w:val="20"/>
          <w:szCs w:val="24"/>
        </w:rPr>
        <w:t xml:space="preserve">. </w:t>
      </w:r>
      <w:r>
        <w:rPr>
          <w:smallCaps/>
          <w:sz w:val="20"/>
          <w:szCs w:val="24"/>
        </w:rPr>
        <w:t>Speed up vs Reference Transcoder</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944"/>
        <w:gridCol w:w="1111"/>
        <w:gridCol w:w="1189"/>
        <w:gridCol w:w="1211"/>
        <w:gridCol w:w="1289"/>
        <w:gridCol w:w="1289"/>
      </w:tblGrid>
      <w:tr w:rsidR="00EE3729" w:rsidRPr="000D0C0A" w14:paraId="400D0737" w14:textId="77777777" w:rsidTr="00EE3729">
        <w:trPr>
          <w:trHeight w:val="106"/>
          <w:jc w:val="center"/>
        </w:trPr>
        <w:tc>
          <w:tcPr>
            <w:tcW w:w="0" w:type="auto"/>
            <w:tcBorders>
              <w:top w:val="double" w:sz="6" w:space="0" w:color="auto"/>
              <w:bottom w:val="single" w:sz="4" w:space="0" w:color="auto"/>
            </w:tcBorders>
          </w:tcPr>
          <w:p w14:paraId="349C2546" w14:textId="77777777" w:rsidR="00EE3729" w:rsidRPr="000D0C0A" w:rsidRDefault="00EE3729" w:rsidP="00EE3729">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tcPr>
          <w:p w14:paraId="654EB469" w14:textId="77777777" w:rsidR="00EE3729" w:rsidRPr="000D0C0A" w:rsidRDefault="00EE3729" w:rsidP="00EE3729">
            <w:pPr>
              <w:pStyle w:val="NoSpacing"/>
              <w:ind w:firstLine="0"/>
              <w:jc w:val="center"/>
              <w:rPr>
                <w:b/>
                <w:sz w:val="20"/>
                <w:lang w:val="en-GB"/>
              </w:rPr>
            </w:pPr>
            <w:r w:rsidRPr="000D0C0A">
              <w:rPr>
                <w:b/>
                <w:sz w:val="20"/>
                <w:lang w:val="en-GB"/>
              </w:rPr>
              <w:t>File Size</w:t>
            </w:r>
          </w:p>
        </w:tc>
        <w:tc>
          <w:tcPr>
            <w:tcW w:w="0" w:type="auto"/>
            <w:tcBorders>
              <w:top w:val="double" w:sz="6" w:space="0" w:color="auto"/>
              <w:bottom w:val="single" w:sz="4" w:space="0" w:color="auto"/>
            </w:tcBorders>
          </w:tcPr>
          <w:p w14:paraId="78009408" w14:textId="7D321F14" w:rsidR="00EE3729" w:rsidRDefault="00EE3729" w:rsidP="00EE3729">
            <w:pPr>
              <w:pStyle w:val="NoSpacing"/>
              <w:ind w:firstLine="0"/>
              <w:jc w:val="center"/>
              <w:rPr>
                <w:b/>
                <w:sz w:val="20"/>
                <w:lang w:val="en-GB"/>
              </w:rPr>
            </w:pPr>
            <w:r>
              <w:rPr>
                <w:b/>
                <w:sz w:val="20"/>
                <w:lang w:val="en-GB"/>
              </w:rPr>
              <w:t>1 Machine</w:t>
            </w:r>
          </w:p>
        </w:tc>
        <w:tc>
          <w:tcPr>
            <w:tcW w:w="0" w:type="auto"/>
            <w:tcBorders>
              <w:top w:val="double" w:sz="6" w:space="0" w:color="auto"/>
              <w:bottom w:val="single" w:sz="4" w:space="0" w:color="auto"/>
            </w:tcBorders>
          </w:tcPr>
          <w:p w14:paraId="17F11A37" w14:textId="6339FDCA" w:rsidR="00EE3729" w:rsidRDefault="00EE3729" w:rsidP="00EE3729">
            <w:pPr>
              <w:pStyle w:val="NoSpacing"/>
              <w:ind w:firstLine="0"/>
              <w:jc w:val="center"/>
              <w:rPr>
                <w:b/>
                <w:sz w:val="20"/>
                <w:lang w:val="en-GB"/>
              </w:rPr>
            </w:pPr>
            <w:r>
              <w:rPr>
                <w:b/>
                <w:sz w:val="20"/>
                <w:lang w:val="en-GB"/>
              </w:rPr>
              <w:t>5 Machines</w:t>
            </w:r>
          </w:p>
        </w:tc>
        <w:tc>
          <w:tcPr>
            <w:tcW w:w="0" w:type="auto"/>
            <w:tcBorders>
              <w:top w:val="double" w:sz="6" w:space="0" w:color="auto"/>
              <w:bottom w:val="single" w:sz="4" w:space="0" w:color="auto"/>
            </w:tcBorders>
          </w:tcPr>
          <w:p w14:paraId="5E2DCEB2" w14:textId="0A7E944F" w:rsidR="00EE3729" w:rsidRDefault="00411C7A" w:rsidP="00EE3729">
            <w:pPr>
              <w:pStyle w:val="NoSpacing"/>
              <w:ind w:firstLine="0"/>
              <w:jc w:val="center"/>
              <w:rPr>
                <w:b/>
                <w:sz w:val="20"/>
                <w:lang w:val="en-GB"/>
              </w:rPr>
            </w:pPr>
            <w:r>
              <w:rPr>
                <w:b/>
                <w:sz w:val="20"/>
                <w:lang w:val="en-GB"/>
              </w:rPr>
              <w:t>11</w:t>
            </w:r>
            <w:r w:rsidR="00EE3729">
              <w:rPr>
                <w:b/>
                <w:sz w:val="20"/>
                <w:lang w:val="en-GB"/>
              </w:rPr>
              <w:t xml:space="preserve"> Machine</w:t>
            </w:r>
          </w:p>
        </w:tc>
        <w:tc>
          <w:tcPr>
            <w:tcW w:w="0" w:type="auto"/>
            <w:tcBorders>
              <w:top w:val="double" w:sz="6" w:space="0" w:color="auto"/>
              <w:bottom w:val="single" w:sz="4" w:space="0" w:color="auto"/>
            </w:tcBorders>
          </w:tcPr>
          <w:p w14:paraId="14B3FC20" w14:textId="2B770650" w:rsidR="00EE3729" w:rsidRDefault="00EE3729" w:rsidP="00EE3729">
            <w:pPr>
              <w:pStyle w:val="NoSpacing"/>
              <w:ind w:firstLine="0"/>
              <w:jc w:val="center"/>
              <w:rPr>
                <w:b/>
                <w:sz w:val="20"/>
                <w:lang w:val="en-GB"/>
              </w:rPr>
            </w:pPr>
            <w:r>
              <w:rPr>
                <w:b/>
                <w:sz w:val="20"/>
                <w:lang w:val="en-GB"/>
              </w:rPr>
              <w:t>15 Machines</w:t>
            </w:r>
          </w:p>
        </w:tc>
        <w:tc>
          <w:tcPr>
            <w:tcW w:w="0" w:type="auto"/>
            <w:tcBorders>
              <w:top w:val="double" w:sz="6" w:space="0" w:color="auto"/>
              <w:bottom w:val="single" w:sz="4" w:space="0" w:color="auto"/>
            </w:tcBorders>
          </w:tcPr>
          <w:p w14:paraId="7BBFA234" w14:textId="1039F804" w:rsidR="00EE3729" w:rsidRDefault="00EE3729" w:rsidP="00EE3729">
            <w:pPr>
              <w:pStyle w:val="NoSpacing"/>
              <w:ind w:firstLine="0"/>
              <w:jc w:val="center"/>
              <w:rPr>
                <w:b/>
                <w:sz w:val="20"/>
                <w:lang w:val="en-GB"/>
              </w:rPr>
            </w:pPr>
            <w:r>
              <w:rPr>
                <w:b/>
                <w:sz w:val="20"/>
                <w:lang w:val="en-GB"/>
              </w:rPr>
              <w:t>19 Machines</w:t>
            </w:r>
          </w:p>
        </w:tc>
      </w:tr>
      <w:tr w:rsidR="00EE3729" w:rsidRPr="000D0C0A" w14:paraId="60640F65" w14:textId="77777777" w:rsidTr="00EE3729">
        <w:trPr>
          <w:trHeight w:val="112"/>
          <w:jc w:val="center"/>
        </w:trPr>
        <w:tc>
          <w:tcPr>
            <w:tcW w:w="0" w:type="auto"/>
            <w:tcBorders>
              <w:top w:val="single" w:sz="4" w:space="0" w:color="auto"/>
              <w:bottom w:val="nil"/>
            </w:tcBorders>
          </w:tcPr>
          <w:p w14:paraId="4EDAA13F" w14:textId="77777777" w:rsidR="00EE3729" w:rsidRPr="000D0C0A" w:rsidRDefault="00EE3729" w:rsidP="00EE3729">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3468C6AE" w14:textId="77777777" w:rsidR="00EE3729" w:rsidRPr="000D0C0A" w:rsidRDefault="00EE3729" w:rsidP="00EE3729">
            <w:pPr>
              <w:pStyle w:val="NoSpacing"/>
              <w:ind w:firstLine="0"/>
              <w:rPr>
                <w:sz w:val="20"/>
                <w:lang w:val="en-GB"/>
              </w:rPr>
            </w:pPr>
            <w:r w:rsidRPr="000D0C0A">
              <w:rPr>
                <w:sz w:val="20"/>
                <w:lang w:val="en-GB"/>
              </w:rPr>
              <w:t>4.6MB</w:t>
            </w:r>
          </w:p>
        </w:tc>
        <w:tc>
          <w:tcPr>
            <w:tcW w:w="0" w:type="auto"/>
            <w:tcBorders>
              <w:top w:val="single" w:sz="4" w:space="0" w:color="auto"/>
              <w:bottom w:val="nil"/>
            </w:tcBorders>
          </w:tcPr>
          <w:p w14:paraId="1BA668F4" w14:textId="350C414A"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43D664F2" w14:textId="2F790203"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50437ACC" w14:textId="504F079A"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335A2B50" w14:textId="02E388F9" w:rsidR="00EE3729" w:rsidRDefault="00411C7A" w:rsidP="00EE3729">
            <w:pPr>
              <w:pStyle w:val="NoSpacing"/>
              <w:ind w:firstLine="0"/>
              <w:jc w:val="center"/>
              <w:rPr>
                <w:sz w:val="20"/>
                <w:lang w:val="en-GB"/>
              </w:rPr>
            </w:pPr>
            <w:r>
              <w:rPr>
                <w:sz w:val="20"/>
                <w:lang w:val="en-GB"/>
              </w:rPr>
              <w:t>0.2x</w:t>
            </w:r>
          </w:p>
        </w:tc>
        <w:tc>
          <w:tcPr>
            <w:tcW w:w="0" w:type="auto"/>
            <w:tcBorders>
              <w:top w:val="single" w:sz="4" w:space="0" w:color="auto"/>
              <w:bottom w:val="nil"/>
            </w:tcBorders>
          </w:tcPr>
          <w:p w14:paraId="089149C0" w14:textId="6E0A6CC1" w:rsidR="00EE3729" w:rsidRDefault="00411C7A" w:rsidP="00EE3729">
            <w:pPr>
              <w:pStyle w:val="NoSpacing"/>
              <w:ind w:firstLine="0"/>
              <w:jc w:val="center"/>
              <w:rPr>
                <w:sz w:val="20"/>
                <w:lang w:val="en-GB"/>
              </w:rPr>
            </w:pPr>
            <w:r>
              <w:rPr>
                <w:sz w:val="20"/>
                <w:lang w:val="en-GB"/>
              </w:rPr>
              <w:t>0.2x</w:t>
            </w:r>
          </w:p>
        </w:tc>
      </w:tr>
      <w:tr w:rsidR="00EE3729" w:rsidRPr="000D0C0A" w14:paraId="56D941C0" w14:textId="77777777" w:rsidTr="00EE3729">
        <w:trPr>
          <w:trHeight w:val="91"/>
          <w:jc w:val="center"/>
        </w:trPr>
        <w:tc>
          <w:tcPr>
            <w:tcW w:w="0" w:type="auto"/>
            <w:tcBorders>
              <w:top w:val="nil"/>
            </w:tcBorders>
          </w:tcPr>
          <w:p w14:paraId="79AF6C88" w14:textId="77777777" w:rsidR="00EE3729" w:rsidRPr="000D0C0A" w:rsidRDefault="00EE3729" w:rsidP="00EE3729">
            <w:pPr>
              <w:pStyle w:val="NoSpacing"/>
              <w:ind w:firstLine="0"/>
              <w:rPr>
                <w:sz w:val="20"/>
                <w:lang w:val="en-GB"/>
              </w:rPr>
            </w:pPr>
            <w:r w:rsidRPr="000D0C0A">
              <w:rPr>
                <w:sz w:val="20"/>
                <w:lang w:val="en-GB"/>
              </w:rPr>
              <w:t>2</w:t>
            </w:r>
          </w:p>
        </w:tc>
        <w:tc>
          <w:tcPr>
            <w:tcW w:w="0" w:type="auto"/>
            <w:tcBorders>
              <w:top w:val="nil"/>
            </w:tcBorders>
          </w:tcPr>
          <w:p w14:paraId="59E38B40" w14:textId="77777777" w:rsidR="00EE3729" w:rsidRPr="000D0C0A" w:rsidRDefault="00EE3729" w:rsidP="00EE3729">
            <w:pPr>
              <w:pStyle w:val="NoSpacing"/>
              <w:ind w:firstLine="0"/>
              <w:rPr>
                <w:sz w:val="20"/>
                <w:lang w:val="en-GB"/>
              </w:rPr>
            </w:pPr>
            <w:r w:rsidRPr="000D0C0A">
              <w:rPr>
                <w:sz w:val="20"/>
                <w:lang w:val="en-GB"/>
              </w:rPr>
              <w:t>183MB</w:t>
            </w:r>
          </w:p>
        </w:tc>
        <w:tc>
          <w:tcPr>
            <w:tcW w:w="0" w:type="auto"/>
            <w:tcBorders>
              <w:top w:val="nil"/>
            </w:tcBorders>
          </w:tcPr>
          <w:p w14:paraId="7813A350" w14:textId="20FB2014" w:rsidR="00EE3729" w:rsidRDefault="00411C7A" w:rsidP="00EE3729">
            <w:pPr>
              <w:pStyle w:val="NoSpacing"/>
              <w:ind w:firstLine="0"/>
              <w:jc w:val="center"/>
              <w:rPr>
                <w:sz w:val="20"/>
                <w:lang w:val="en-GB"/>
              </w:rPr>
            </w:pPr>
            <w:r>
              <w:rPr>
                <w:sz w:val="20"/>
                <w:lang w:val="en-GB"/>
              </w:rPr>
              <w:t>0.8x</w:t>
            </w:r>
          </w:p>
        </w:tc>
        <w:tc>
          <w:tcPr>
            <w:tcW w:w="0" w:type="auto"/>
            <w:tcBorders>
              <w:top w:val="nil"/>
            </w:tcBorders>
          </w:tcPr>
          <w:p w14:paraId="6EE7BA3B" w14:textId="5D0A6253" w:rsidR="00EE3729" w:rsidRDefault="00411C7A" w:rsidP="00EE3729">
            <w:pPr>
              <w:pStyle w:val="NoSpacing"/>
              <w:ind w:firstLine="0"/>
              <w:jc w:val="center"/>
              <w:rPr>
                <w:sz w:val="20"/>
                <w:lang w:val="en-GB"/>
              </w:rPr>
            </w:pPr>
            <w:r>
              <w:rPr>
                <w:sz w:val="20"/>
                <w:lang w:val="en-GB"/>
              </w:rPr>
              <w:t>1.8x</w:t>
            </w:r>
          </w:p>
        </w:tc>
        <w:tc>
          <w:tcPr>
            <w:tcW w:w="0" w:type="auto"/>
            <w:tcBorders>
              <w:top w:val="nil"/>
            </w:tcBorders>
          </w:tcPr>
          <w:p w14:paraId="461CD983" w14:textId="726AF9CB" w:rsidR="00EE3729" w:rsidRDefault="00411C7A" w:rsidP="00EE3729">
            <w:pPr>
              <w:pStyle w:val="NoSpacing"/>
              <w:ind w:firstLine="0"/>
              <w:jc w:val="center"/>
              <w:rPr>
                <w:sz w:val="20"/>
                <w:lang w:val="en-GB"/>
              </w:rPr>
            </w:pPr>
            <w:r>
              <w:rPr>
                <w:sz w:val="20"/>
                <w:lang w:val="en-GB"/>
              </w:rPr>
              <w:t>2.1x</w:t>
            </w:r>
          </w:p>
        </w:tc>
        <w:tc>
          <w:tcPr>
            <w:tcW w:w="0" w:type="auto"/>
            <w:tcBorders>
              <w:top w:val="nil"/>
            </w:tcBorders>
          </w:tcPr>
          <w:p w14:paraId="183F763A" w14:textId="0CFDD351" w:rsidR="00EE3729" w:rsidRDefault="00411C7A" w:rsidP="00EE3729">
            <w:pPr>
              <w:pStyle w:val="NoSpacing"/>
              <w:ind w:firstLine="0"/>
              <w:jc w:val="center"/>
              <w:rPr>
                <w:sz w:val="20"/>
                <w:lang w:val="en-GB"/>
              </w:rPr>
            </w:pPr>
            <w:r>
              <w:rPr>
                <w:sz w:val="20"/>
                <w:lang w:val="en-GB"/>
              </w:rPr>
              <w:t>2.3x</w:t>
            </w:r>
          </w:p>
        </w:tc>
        <w:tc>
          <w:tcPr>
            <w:tcW w:w="0" w:type="auto"/>
            <w:tcBorders>
              <w:top w:val="nil"/>
            </w:tcBorders>
          </w:tcPr>
          <w:p w14:paraId="1492858F" w14:textId="00A07391" w:rsidR="00EE3729" w:rsidRDefault="00411C7A" w:rsidP="00EE3729">
            <w:pPr>
              <w:pStyle w:val="NoSpacing"/>
              <w:ind w:firstLine="0"/>
              <w:jc w:val="center"/>
              <w:rPr>
                <w:sz w:val="20"/>
                <w:lang w:val="en-GB"/>
              </w:rPr>
            </w:pPr>
            <w:r>
              <w:rPr>
                <w:sz w:val="20"/>
                <w:lang w:val="en-GB"/>
              </w:rPr>
              <w:t>2.2x</w:t>
            </w:r>
          </w:p>
        </w:tc>
      </w:tr>
      <w:tr w:rsidR="00EE3729" w:rsidRPr="000D0C0A" w14:paraId="779FF0E9" w14:textId="77777777" w:rsidTr="00EE3729">
        <w:trPr>
          <w:trHeight w:val="112"/>
          <w:jc w:val="center"/>
        </w:trPr>
        <w:tc>
          <w:tcPr>
            <w:tcW w:w="0" w:type="auto"/>
          </w:tcPr>
          <w:p w14:paraId="67BC420F" w14:textId="77777777" w:rsidR="00EE3729" w:rsidRPr="000D0C0A" w:rsidRDefault="00EE3729" w:rsidP="00EE3729">
            <w:pPr>
              <w:pStyle w:val="NoSpacing"/>
              <w:ind w:firstLine="0"/>
              <w:rPr>
                <w:sz w:val="20"/>
                <w:lang w:val="en-GB"/>
              </w:rPr>
            </w:pPr>
            <w:r w:rsidRPr="000D0C0A">
              <w:rPr>
                <w:sz w:val="20"/>
                <w:lang w:val="en-GB"/>
              </w:rPr>
              <w:t>3</w:t>
            </w:r>
          </w:p>
        </w:tc>
        <w:tc>
          <w:tcPr>
            <w:tcW w:w="0" w:type="auto"/>
          </w:tcPr>
          <w:p w14:paraId="3C3F1516" w14:textId="77777777" w:rsidR="00EE3729" w:rsidRPr="000D0C0A" w:rsidRDefault="00EE3729" w:rsidP="00EE3729">
            <w:pPr>
              <w:pStyle w:val="NoSpacing"/>
              <w:ind w:firstLine="0"/>
              <w:rPr>
                <w:sz w:val="20"/>
                <w:lang w:val="en-GB"/>
              </w:rPr>
            </w:pPr>
            <w:r w:rsidRPr="000D0C0A">
              <w:rPr>
                <w:sz w:val="20"/>
                <w:lang w:val="en-GB"/>
              </w:rPr>
              <w:t>237MB</w:t>
            </w:r>
          </w:p>
        </w:tc>
        <w:tc>
          <w:tcPr>
            <w:tcW w:w="0" w:type="auto"/>
          </w:tcPr>
          <w:p w14:paraId="0ADFD8DF" w14:textId="63F82352" w:rsidR="00EE3729" w:rsidRDefault="00411C7A" w:rsidP="00EE3729">
            <w:pPr>
              <w:pStyle w:val="NoSpacing"/>
              <w:ind w:firstLine="0"/>
              <w:jc w:val="center"/>
              <w:rPr>
                <w:sz w:val="20"/>
                <w:lang w:val="en-GB"/>
              </w:rPr>
            </w:pPr>
            <w:r>
              <w:rPr>
                <w:sz w:val="20"/>
                <w:lang w:val="en-GB"/>
              </w:rPr>
              <w:t>1.0x</w:t>
            </w:r>
          </w:p>
        </w:tc>
        <w:tc>
          <w:tcPr>
            <w:tcW w:w="0" w:type="auto"/>
          </w:tcPr>
          <w:p w14:paraId="19E05667" w14:textId="416FDFB9" w:rsidR="00EE3729" w:rsidRDefault="00411C7A" w:rsidP="00EE3729">
            <w:pPr>
              <w:pStyle w:val="NoSpacing"/>
              <w:ind w:firstLine="0"/>
              <w:jc w:val="center"/>
              <w:rPr>
                <w:sz w:val="20"/>
                <w:lang w:val="en-GB"/>
              </w:rPr>
            </w:pPr>
            <w:r>
              <w:rPr>
                <w:sz w:val="20"/>
                <w:lang w:val="en-GB"/>
              </w:rPr>
              <w:t>2.6x</w:t>
            </w:r>
          </w:p>
        </w:tc>
        <w:tc>
          <w:tcPr>
            <w:tcW w:w="0" w:type="auto"/>
          </w:tcPr>
          <w:p w14:paraId="086BF91C" w14:textId="7BE69B5D" w:rsidR="00EE3729" w:rsidRDefault="00411C7A" w:rsidP="00EE3729">
            <w:pPr>
              <w:pStyle w:val="NoSpacing"/>
              <w:ind w:firstLine="0"/>
              <w:jc w:val="center"/>
              <w:rPr>
                <w:sz w:val="20"/>
                <w:lang w:val="en-GB"/>
              </w:rPr>
            </w:pPr>
            <w:r>
              <w:rPr>
                <w:sz w:val="20"/>
                <w:lang w:val="en-GB"/>
              </w:rPr>
              <w:t>2.9x</w:t>
            </w:r>
          </w:p>
        </w:tc>
        <w:tc>
          <w:tcPr>
            <w:tcW w:w="0" w:type="auto"/>
          </w:tcPr>
          <w:p w14:paraId="0E1DD61C" w14:textId="58E332D9" w:rsidR="00EE3729" w:rsidRDefault="00411C7A" w:rsidP="00EE3729">
            <w:pPr>
              <w:pStyle w:val="NoSpacing"/>
              <w:ind w:firstLine="0"/>
              <w:jc w:val="center"/>
              <w:rPr>
                <w:sz w:val="20"/>
                <w:lang w:val="en-GB"/>
              </w:rPr>
            </w:pPr>
            <w:r>
              <w:rPr>
                <w:sz w:val="20"/>
                <w:lang w:val="en-GB"/>
              </w:rPr>
              <w:t>3.1x</w:t>
            </w:r>
          </w:p>
        </w:tc>
        <w:tc>
          <w:tcPr>
            <w:tcW w:w="0" w:type="auto"/>
          </w:tcPr>
          <w:p w14:paraId="16B884DB" w14:textId="1F22969C" w:rsidR="00EE3729" w:rsidRDefault="00411C7A" w:rsidP="00EE3729">
            <w:pPr>
              <w:pStyle w:val="NoSpacing"/>
              <w:ind w:firstLine="0"/>
              <w:jc w:val="center"/>
              <w:rPr>
                <w:sz w:val="20"/>
                <w:lang w:val="en-GB"/>
              </w:rPr>
            </w:pPr>
            <w:r>
              <w:rPr>
                <w:sz w:val="20"/>
                <w:lang w:val="en-GB"/>
              </w:rPr>
              <w:t>3.1x</w:t>
            </w:r>
          </w:p>
        </w:tc>
      </w:tr>
      <w:tr w:rsidR="00EE3729" w:rsidRPr="000D0C0A" w14:paraId="00B83151" w14:textId="77777777" w:rsidTr="00EE3729">
        <w:trPr>
          <w:trHeight w:val="112"/>
          <w:jc w:val="center"/>
        </w:trPr>
        <w:tc>
          <w:tcPr>
            <w:tcW w:w="0" w:type="auto"/>
          </w:tcPr>
          <w:p w14:paraId="4DEA04F8" w14:textId="77777777" w:rsidR="00EE3729" w:rsidRPr="000D0C0A" w:rsidRDefault="00EE3729" w:rsidP="00EE3729">
            <w:pPr>
              <w:pStyle w:val="NoSpacing"/>
              <w:ind w:firstLine="0"/>
              <w:rPr>
                <w:sz w:val="20"/>
                <w:lang w:val="en-GB"/>
              </w:rPr>
            </w:pPr>
            <w:r w:rsidRPr="000D0C0A">
              <w:rPr>
                <w:sz w:val="20"/>
                <w:lang w:val="en-GB"/>
              </w:rPr>
              <w:t>4</w:t>
            </w:r>
          </w:p>
        </w:tc>
        <w:tc>
          <w:tcPr>
            <w:tcW w:w="0" w:type="auto"/>
          </w:tcPr>
          <w:p w14:paraId="25CD6E58" w14:textId="77777777" w:rsidR="00EE3729" w:rsidRPr="000D0C0A" w:rsidRDefault="00EE3729" w:rsidP="00EE3729">
            <w:pPr>
              <w:pStyle w:val="NoSpacing"/>
              <w:ind w:firstLine="0"/>
              <w:rPr>
                <w:sz w:val="20"/>
                <w:lang w:val="en-GB"/>
              </w:rPr>
            </w:pPr>
            <w:r w:rsidRPr="000D0C0A">
              <w:rPr>
                <w:sz w:val="20"/>
                <w:lang w:val="en-GB"/>
              </w:rPr>
              <w:t>364MB</w:t>
            </w:r>
          </w:p>
        </w:tc>
        <w:tc>
          <w:tcPr>
            <w:tcW w:w="0" w:type="auto"/>
          </w:tcPr>
          <w:p w14:paraId="498F93EF" w14:textId="0CF8A81B" w:rsidR="00EE3729" w:rsidRDefault="00411C7A" w:rsidP="00EE3729">
            <w:pPr>
              <w:pStyle w:val="NoSpacing"/>
              <w:ind w:firstLine="0"/>
              <w:jc w:val="center"/>
              <w:rPr>
                <w:sz w:val="20"/>
                <w:lang w:val="en-GB"/>
              </w:rPr>
            </w:pPr>
            <w:r>
              <w:rPr>
                <w:sz w:val="20"/>
                <w:lang w:val="en-GB"/>
              </w:rPr>
              <w:t>0.9x</w:t>
            </w:r>
          </w:p>
        </w:tc>
        <w:tc>
          <w:tcPr>
            <w:tcW w:w="0" w:type="auto"/>
          </w:tcPr>
          <w:p w14:paraId="3C73DE99" w14:textId="3A55C796" w:rsidR="00EE3729" w:rsidRDefault="00411C7A" w:rsidP="00EE3729">
            <w:pPr>
              <w:pStyle w:val="NoSpacing"/>
              <w:ind w:firstLine="0"/>
              <w:jc w:val="center"/>
              <w:rPr>
                <w:sz w:val="20"/>
                <w:lang w:val="en-GB"/>
              </w:rPr>
            </w:pPr>
            <w:r>
              <w:rPr>
                <w:sz w:val="20"/>
                <w:lang w:val="en-GB"/>
              </w:rPr>
              <w:t>2.9x</w:t>
            </w:r>
          </w:p>
        </w:tc>
        <w:tc>
          <w:tcPr>
            <w:tcW w:w="0" w:type="auto"/>
          </w:tcPr>
          <w:p w14:paraId="0E32B4D9" w14:textId="4CDF91C1" w:rsidR="00EE3729" w:rsidRDefault="00411C7A" w:rsidP="00EE3729">
            <w:pPr>
              <w:pStyle w:val="NoSpacing"/>
              <w:ind w:firstLine="0"/>
              <w:jc w:val="center"/>
              <w:rPr>
                <w:sz w:val="20"/>
                <w:lang w:val="en-GB"/>
              </w:rPr>
            </w:pPr>
            <w:r>
              <w:rPr>
                <w:sz w:val="20"/>
                <w:lang w:val="en-GB"/>
              </w:rPr>
              <w:t>4.1x</w:t>
            </w:r>
          </w:p>
        </w:tc>
        <w:tc>
          <w:tcPr>
            <w:tcW w:w="0" w:type="auto"/>
          </w:tcPr>
          <w:p w14:paraId="3AAEB216" w14:textId="43ADBDC6" w:rsidR="00EE3729" w:rsidRDefault="00411C7A" w:rsidP="00EE3729">
            <w:pPr>
              <w:pStyle w:val="NoSpacing"/>
              <w:ind w:firstLine="0"/>
              <w:jc w:val="center"/>
              <w:rPr>
                <w:sz w:val="20"/>
                <w:lang w:val="en-GB"/>
              </w:rPr>
            </w:pPr>
            <w:r>
              <w:rPr>
                <w:sz w:val="20"/>
                <w:lang w:val="en-GB"/>
              </w:rPr>
              <w:t>4.6x</w:t>
            </w:r>
          </w:p>
        </w:tc>
        <w:tc>
          <w:tcPr>
            <w:tcW w:w="0" w:type="auto"/>
          </w:tcPr>
          <w:p w14:paraId="4C8BB332" w14:textId="7B561B36" w:rsidR="00EE3729" w:rsidRDefault="00411C7A" w:rsidP="00EE3729">
            <w:pPr>
              <w:pStyle w:val="NoSpacing"/>
              <w:ind w:firstLine="0"/>
              <w:jc w:val="center"/>
              <w:rPr>
                <w:sz w:val="20"/>
                <w:lang w:val="en-GB"/>
              </w:rPr>
            </w:pPr>
            <w:r>
              <w:rPr>
                <w:sz w:val="20"/>
                <w:lang w:val="en-GB"/>
              </w:rPr>
              <w:t>4.6x</w:t>
            </w:r>
          </w:p>
        </w:tc>
      </w:tr>
      <w:tr w:rsidR="00EE3729" w:rsidRPr="000D0C0A" w14:paraId="2552E1C4" w14:textId="77777777" w:rsidTr="00EE3729">
        <w:trPr>
          <w:trHeight w:val="106"/>
          <w:jc w:val="center"/>
        </w:trPr>
        <w:tc>
          <w:tcPr>
            <w:tcW w:w="0" w:type="auto"/>
          </w:tcPr>
          <w:p w14:paraId="3548B297" w14:textId="77777777" w:rsidR="00EE3729" w:rsidRPr="000D0C0A" w:rsidRDefault="00EE3729" w:rsidP="00EE3729">
            <w:pPr>
              <w:pStyle w:val="NoSpacing"/>
              <w:ind w:firstLine="0"/>
              <w:rPr>
                <w:sz w:val="20"/>
                <w:lang w:val="en-GB"/>
              </w:rPr>
            </w:pPr>
            <w:r w:rsidRPr="000D0C0A">
              <w:rPr>
                <w:sz w:val="20"/>
                <w:lang w:val="en-GB"/>
              </w:rPr>
              <w:t>5</w:t>
            </w:r>
          </w:p>
        </w:tc>
        <w:tc>
          <w:tcPr>
            <w:tcW w:w="0" w:type="auto"/>
          </w:tcPr>
          <w:p w14:paraId="40F80D3E" w14:textId="77777777" w:rsidR="00EE3729" w:rsidRPr="000D0C0A" w:rsidRDefault="00EE3729" w:rsidP="00EE3729">
            <w:pPr>
              <w:pStyle w:val="NoSpacing"/>
              <w:ind w:firstLine="0"/>
              <w:rPr>
                <w:sz w:val="20"/>
                <w:lang w:val="en-GB"/>
              </w:rPr>
            </w:pPr>
            <w:r w:rsidRPr="000D0C0A">
              <w:rPr>
                <w:sz w:val="20"/>
                <w:lang w:val="en-GB"/>
              </w:rPr>
              <w:t>798MB</w:t>
            </w:r>
          </w:p>
        </w:tc>
        <w:tc>
          <w:tcPr>
            <w:tcW w:w="0" w:type="auto"/>
          </w:tcPr>
          <w:p w14:paraId="21EFE857" w14:textId="315ECEFE" w:rsidR="00EE3729" w:rsidRDefault="00411C7A" w:rsidP="00EE3729">
            <w:pPr>
              <w:pStyle w:val="NoSpacing"/>
              <w:ind w:firstLine="0"/>
              <w:jc w:val="center"/>
              <w:rPr>
                <w:sz w:val="20"/>
                <w:lang w:val="en-GB"/>
              </w:rPr>
            </w:pPr>
            <w:r>
              <w:rPr>
                <w:sz w:val="20"/>
                <w:lang w:val="en-GB"/>
              </w:rPr>
              <w:t>1.1x</w:t>
            </w:r>
          </w:p>
        </w:tc>
        <w:tc>
          <w:tcPr>
            <w:tcW w:w="0" w:type="auto"/>
          </w:tcPr>
          <w:p w14:paraId="67525EC3" w14:textId="1D37C12A" w:rsidR="00EE3729" w:rsidRDefault="00411C7A" w:rsidP="00EE3729">
            <w:pPr>
              <w:pStyle w:val="NoSpacing"/>
              <w:ind w:firstLine="0"/>
              <w:jc w:val="center"/>
              <w:rPr>
                <w:sz w:val="20"/>
                <w:lang w:val="en-GB"/>
              </w:rPr>
            </w:pPr>
            <w:r>
              <w:rPr>
                <w:sz w:val="20"/>
                <w:lang w:val="en-GB"/>
              </w:rPr>
              <w:t>3.7x</w:t>
            </w:r>
          </w:p>
        </w:tc>
        <w:tc>
          <w:tcPr>
            <w:tcW w:w="0" w:type="auto"/>
          </w:tcPr>
          <w:p w14:paraId="13F35892" w14:textId="586E0714" w:rsidR="00EE3729" w:rsidRDefault="00411C7A" w:rsidP="00EE3729">
            <w:pPr>
              <w:pStyle w:val="NoSpacing"/>
              <w:ind w:firstLine="0"/>
              <w:jc w:val="center"/>
              <w:rPr>
                <w:sz w:val="20"/>
                <w:lang w:val="en-GB"/>
              </w:rPr>
            </w:pPr>
            <w:r>
              <w:rPr>
                <w:sz w:val="20"/>
                <w:lang w:val="en-GB"/>
              </w:rPr>
              <w:t>5.2.x</w:t>
            </w:r>
          </w:p>
        </w:tc>
        <w:tc>
          <w:tcPr>
            <w:tcW w:w="0" w:type="auto"/>
          </w:tcPr>
          <w:p w14:paraId="2FF691BC" w14:textId="1012786A" w:rsidR="00EE3729" w:rsidRDefault="00411C7A" w:rsidP="00EE3729">
            <w:pPr>
              <w:pStyle w:val="NoSpacing"/>
              <w:ind w:firstLine="0"/>
              <w:jc w:val="center"/>
              <w:rPr>
                <w:sz w:val="20"/>
                <w:lang w:val="en-GB"/>
              </w:rPr>
            </w:pPr>
            <w:r>
              <w:rPr>
                <w:sz w:val="20"/>
                <w:lang w:val="en-GB"/>
              </w:rPr>
              <w:t>5.9x</w:t>
            </w:r>
          </w:p>
        </w:tc>
        <w:tc>
          <w:tcPr>
            <w:tcW w:w="0" w:type="auto"/>
          </w:tcPr>
          <w:p w14:paraId="3F4F06EF" w14:textId="2FA22E6F" w:rsidR="00EE3729" w:rsidRDefault="00411C7A" w:rsidP="00EE3729">
            <w:pPr>
              <w:pStyle w:val="NoSpacing"/>
              <w:ind w:firstLine="0"/>
              <w:jc w:val="center"/>
              <w:rPr>
                <w:sz w:val="20"/>
                <w:lang w:val="en-GB"/>
              </w:rPr>
            </w:pPr>
            <w:r>
              <w:rPr>
                <w:sz w:val="20"/>
                <w:lang w:val="en-GB"/>
              </w:rPr>
              <w:t>6.1x</w:t>
            </w:r>
          </w:p>
        </w:tc>
      </w:tr>
      <w:tr w:rsidR="00EE3729" w:rsidRPr="000D0C0A" w14:paraId="1D140B51" w14:textId="77777777" w:rsidTr="00EE3729">
        <w:trPr>
          <w:trHeight w:val="112"/>
          <w:jc w:val="center"/>
        </w:trPr>
        <w:tc>
          <w:tcPr>
            <w:tcW w:w="0" w:type="auto"/>
          </w:tcPr>
          <w:p w14:paraId="77ABDB97" w14:textId="77777777" w:rsidR="00EE3729" w:rsidRPr="000D0C0A" w:rsidRDefault="00EE3729" w:rsidP="00EE3729">
            <w:pPr>
              <w:pStyle w:val="NoSpacing"/>
              <w:ind w:firstLine="0"/>
              <w:rPr>
                <w:sz w:val="20"/>
                <w:lang w:val="en-GB"/>
              </w:rPr>
            </w:pPr>
            <w:r w:rsidRPr="000D0C0A">
              <w:rPr>
                <w:sz w:val="20"/>
                <w:lang w:val="en-GB"/>
              </w:rPr>
              <w:t>6</w:t>
            </w:r>
          </w:p>
        </w:tc>
        <w:tc>
          <w:tcPr>
            <w:tcW w:w="0" w:type="auto"/>
          </w:tcPr>
          <w:p w14:paraId="17142353" w14:textId="77777777" w:rsidR="00EE3729" w:rsidRPr="000D0C0A" w:rsidRDefault="00EE3729" w:rsidP="00EE3729">
            <w:pPr>
              <w:pStyle w:val="NoSpacing"/>
              <w:ind w:firstLine="0"/>
              <w:rPr>
                <w:sz w:val="20"/>
                <w:lang w:val="en-GB"/>
              </w:rPr>
            </w:pPr>
            <w:r w:rsidRPr="000D0C0A">
              <w:rPr>
                <w:sz w:val="20"/>
                <w:lang w:val="en-GB"/>
              </w:rPr>
              <w:t>1.54GB</w:t>
            </w:r>
          </w:p>
        </w:tc>
        <w:tc>
          <w:tcPr>
            <w:tcW w:w="0" w:type="auto"/>
          </w:tcPr>
          <w:p w14:paraId="2244DAFB" w14:textId="7BDC2D70" w:rsidR="00EE3729" w:rsidRDefault="00411C7A" w:rsidP="00EE3729">
            <w:pPr>
              <w:pStyle w:val="NoSpacing"/>
              <w:ind w:firstLine="0"/>
              <w:jc w:val="center"/>
              <w:rPr>
                <w:sz w:val="20"/>
                <w:lang w:val="en-GB"/>
              </w:rPr>
            </w:pPr>
            <w:r>
              <w:rPr>
                <w:sz w:val="20"/>
                <w:lang w:val="en-GB"/>
              </w:rPr>
              <w:t>0.9x</w:t>
            </w:r>
          </w:p>
        </w:tc>
        <w:tc>
          <w:tcPr>
            <w:tcW w:w="0" w:type="auto"/>
          </w:tcPr>
          <w:p w14:paraId="4CA574EC" w14:textId="48C82F14" w:rsidR="00EE3729" w:rsidRDefault="00411C7A" w:rsidP="00EE3729">
            <w:pPr>
              <w:pStyle w:val="NoSpacing"/>
              <w:ind w:firstLine="0"/>
              <w:jc w:val="center"/>
              <w:rPr>
                <w:sz w:val="20"/>
                <w:lang w:val="en-GB"/>
              </w:rPr>
            </w:pPr>
            <w:r>
              <w:rPr>
                <w:sz w:val="20"/>
                <w:lang w:val="en-GB"/>
              </w:rPr>
              <w:t>2.8x</w:t>
            </w:r>
          </w:p>
        </w:tc>
        <w:tc>
          <w:tcPr>
            <w:tcW w:w="0" w:type="auto"/>
          </w:tcPr>
          <w:p w14:paraId="12125CBE" w14:textId="42C2E2D0" w:rsidR="00EE3729" w:rsidRDefault="00411C7A" w:rsidP="00EE3729">
            <w:pPr>
              <w:pStyle w:val="NoSpacing"/>
              <w:ind w:firstLine="0"/>
              <w:jc w:val="center"/>
              <w:rPr>
                <w:sz w:val="20"/>
                <w:lang w:val="en-GB"/>
              </w:rPr>
            </w:pPr>
            <w:r>
              <w:rPr>
                <w:sz w:val="20"/>
                <w:lang w:val="en-GB"/>
              </w:rPr>
              <w:t>3.9x</w:t>
            </w:r>
          </w:p>
        </w:tc>
        <w:tc>
          <w:tcPr>
            <w:tcW w:w="0" w:type="auto"/>
          </w:tcPr>
          <w:p w14:paraId="6CF8A01F" w14:textId="49842984" w:rsidR="00EE3729" w:rsidRDefault="00411C7A" w:rsidP="00EE3729">
            <w:pPr>
              <w:pStyle w:val="NoSpacing"/>
              <w:ind w:firstLine="0"/>
              <w:jc w:val="center"/>
              <w:rPr>
                <w:sz w:val="20"/>
                <w:lang w:val="en-GB"/>
              </w:rPr>
            </w:pPr>
            <w:r>
              <w:rPr>
                <w:sz w:val="20"/>
                <w:lang w:val="en-GB"/>
              </w:rPr>
              <w:t>4.4x</w:t>
            </w:r>
          </w:p>
        </w:tc>
        <w:tc>
          <w:tcPr>
            <w:tcW w:w="0" w:type="auto"/>
          </w:tcPr>
          <w:p w14:paraId="3ACC0BF7" w14:textId="6E3992A1" w:rsidR="00EE3729" w:rsidRDefault="00411C7A" w:rsidP="00EE3729">
            <w:pPr>
              <w:pStyle w:val="NoSpacing"/>
              <w:ind w:firstLine="0"/>
              <w:jc w:val="center"/>
              <w:rPr>
                <w:sz w:val="20"/>
                <w:lang w:val="en-GB"/>
              </w:rPr>
            </w:pPr>
            <w:r>
              <w:rPr>
                <w:sz w:val="20"/>
                <w:lang w:val="en-GB"/>
              </w:rPr>
              <w:t>4.6x</w:t>
            </w:r>
          </w:p>
        </w:tc>
      </w:tr>
      <w:tr w:rsidR="00EE3729" w:rsidRPr="000D0C0A" w14:paraId="1DDFB927" w14:textId="77777777" w:rsidTr="00EE3729">
        <w:trPr>
          <w:trHeight w:val="112"/>
          <w:jc w:val="center"/>
        </w:trPr>
        <w:tc>
          <w:tcPr>
            <w:tcW w:w="0" w:type="auto"/>
            <w:tcBorders>
              <w:bottom w:val="nil"/>
            </w:tcBorders>
          </w:tcPr>
          <w:p w14:paraId="2502DF6B" w14:textId="77777777" w:rsidR="00EE3729" w:rsidRPr="000D0C0A" w:rsidRDefault="00EE3729" w:rsidP="00EE3729">
            <w:pPr>
              <w:pStyle w:val="NoSpacing"/>
              <w:ind w:firstLine="0"/>
              <w:rPr>
                <w:sz w:val="20"/>
                <w:lang w:val="en-GB"/>
              </w:rPr>
            </w:pPr>
            <w:r w:rsidRPr="000D0C0A">
              <w:rPr>
                <w:sz w:val="20"/>
                <w:lang w:val="en-GB"/>
              </w:rPr>
              <w:t>7</w:t>
            </w:r>
          </w:p>
        </w:tc>
        <w:tc>
          <w:tcPr>
            <w:tcW w:w="0" w:type="auto"/>
            <w:tcBorders>
              <w:bottom w:val="nil"/>
            </w:tcBorders>
          </w:tcPr>
          <w:p w14:paraId="7A41E02A" w14:textId="77777777" w:rsidR="00EE3729" w:rsidRPr="000D0C0A" w:rsidRDefault="00EE3729" w:rsidP="00EE3729">
            <w:pPr>
              <w:pStyle w:val="NoSpacing"/>
              <w:ind w:firstLine="0"/>
              <w:rPr>
                <w:sz w:val="20"/>
                <w:lang w:val="en-GB"/>
              </w:rPr>
            </w:pPr>
            <w:r w:rsidRPr="000D0C0A">
              <w:rPr>
                <w:sz w:val="20"/>
                <w:lang w:val="en-GB"/>
              </w:rPr>
              <w:t>6.32GB</w:t>
            </w:r>
          </w:p>
        </w:tc>
        <w:tc>
          <w:tcPr>
            <w:tcW w:w="0" w:type="auto"/>
            <w:tcBorders>
              <w:bottom w:val="nil"/>
            </w:tcBorders>
          </w:tcPr>
          <w:p w14:paraId="5C9E01E5" w14:textId="31BB16FC" w:rsidR="00EE3729" w:rsidRDefault="00411C7A" w:rsidP="00EE3729">
            <w:pPr>
              <w:pStyle w:val="NoSpacing"/>
              <w:ind w:firstLine="0"/>
              <w:jc w:val="center"/>
              <w:rPr>
                <w:sz w:val="20"/>
                <w:lang w:val="en-GB"/>
              </w:rPr>
            </w:pPr>
            <w:r>
              <w:rPr>
                <w:sz w:val="20"/>
                <w:lang w:val="en-GB"/>
              </w:rPr>
              <w:t>0.9x</w:t>
            </w:r>
          </w:p>
        </w:tc>
        <w:tc>
          <w:tcPr>
            <w:tcW w:w="0" w:type="auto"/>
            <w:tcBorders>
              <w:bottom w:val="nil"/>
            </w:tcBorders>
          </w:tcPr>
          <w:p w14:paraId="032F15A8" w14:textId="716D9BFC" w:rsidR="00EE3729" w:rsidRDefault="00411C7A" w:rsidP="00EE3729">
            <w:pPr>
              <w:pStyle w:val="NoSpacing"/>
              <w:ind w:firstLine="0"/>
              <w:jc w:val="center"/>
              <w:rPr>
                <w:sz w:val="20"/>
                <w:lang w:val="en-GB"/>
              </w:rPr>
            </w:pPr>
            <w:r>
              <w:rPr>
                <w:sz w:val="20"/>
                <w:lang w:val="en-GB"/>
              </w:rPr>
              <w:t>3.3x</w:t>
            </w:r>
          </w:p>
        </w:tc>
        <w:tc>
          <w:tcPr>
            <w:tcW w:w="0" w:type="auto"/>
            <w:tcBorders>
              <w:bottom w:val="nil"/>
            </w:tcBorders>
          </w:tcPr>
          <w:p w14:paraId="775DBEE5" w14:textId="1505F59B" w:rsidR="00EE3729" w:rsidRDefault="00411C7A" w:rsidP="00EE3729">
            <w:pPr>
              <w:pStyle w:val="NoSpacing"/>
              <w:ind w:firstLine="0"/>
              <w:jc w:val="center"/>
              <w:rPr>
                <w:sz w:val="20"/>
                <w:lang w:val="en-GB"/>
              </w:rPr>
            </w:pPr>
            <w:r>
              <w:rPr>
                <w:sz w:val="20"/>
                <w:lang w:val="en-GB"/>
              </w:rPr>
              <w:t>5.2x</w:t>
            </w:r>
          </w:p>
        </w:tc>
        <w:tc>
          <w:tcPr>
            <w:tcW w:w="0" w:type="auto"/>
            <w:tcBorders>
              <w:bottom w:val="nil"/>
            </w:tcBorders>
          </w:tcPr>
          <w:p w14:paraId="0B5B6391" w14:textId="20ABF3E2" w:rsidR="00EE3729" w:rsidRDefault="00411C7A" w:rsidP="00EE3729">
            <w:pPr>
              <w:pStyle w:val="NoSpacing"/>
              <w:ind w:firstLine="0"/>
              <w:jc w:val="center"/>
              <w:rPr>
                <w:sz w:val="20"/>
                <w:lang w:val="en-GB"/>
              </w:rPr>
            </w:pPr>
            <w:r>
              <w:rPr>
                <w:sz w:val="20"/>
                <w:lang w:val="en-GB"/>
              </w:rPr>
              <w:t>6.3x</w:t>
            </w:r>
          </w:p>
        </w:tc>
        <w:tc>
          <w:tcPr>
            <w:tcW w:w="0" w:type="auto"/>
            <w:tcBorders>
              <w:bottom w:val="nil"/>
            </w:tcBorders>
          </w:tcPr>
          <w:p w14:paraId="66D49989" w14:textId="7FB7DDE5" w:rsidR="00EE3729" w:rsidRDefault="00411C7A" w:rsidP="00EE3729">
            <w:pPr>
              <w:pStyle w:val="NoSpacing"/>
              <w:ind w:firstLine="0"/>
              <w:jc w:val="center"/>
              <w:rPr>
                <w:sz w:val="20"/>
                <w:lang w:val="en-GB"/>
              </w:rPr>
            </w:pPr>
            <w:r>
              <w:rPr>
                <w:sz w:val="20"/>
                <w:lang w:val="en-GB"/>
              </w:rPr>
              <w:t>6.9x</w:t>
            </w:r>
          </w:p>
        </w:tc>
      </w:tr>
      <w:tr w:rsidR="00EE3729" w:rsidRPr="000D0C0A" w14:paraId="46B95EFF" w14:textId="77777777" w:rsidTr="00EE3729">
        <w:trPr>
          <w:trHeight w:val="112"/>
          <w:jc w:val="center"/>
        </w:trPr>
        <w:tc>
          <w:tcPr>
            <w:tcW w:w="0" w:type="auto"/>
            <w:tcBorders>
              <w:top w:val="nil"/>
              <w:bottom w:val="double" w:sz="6" w:space="0" w:color="auto"/>
            </w:tcBorders>
          </w:tcPr>
          <w:p w14:paraId="2ACED0FB" w14:textId="77777777" w:rsidR="00EE3729" w:rsidRPr="000D0C0A" w:rsidRDefault="00EE3729" w:rsidP="00EE3729">
            <w:pPr>
              <w:pStyle w:val="NoSpacing"/>
              <w:ind w:firstLine="0"/>
              <w:rPr>
                <w:sz w:val="20"/>
                <w:lang w:val="en-GB"/>
              </w:rPr>
            </w:pPr>
            <w:r w:rsidRPr="000D0C0A">
              <w:rPr>
                <w:sz w:val="20"/>
                <w:lang w:val="en-GB"/>
              </w:rPr>
              <w:t>8</w:t>
            </w:r>
          </w:p>
        </w:tc>
        <w:tc>
          <w:tcPr>
            <w:tcW w:w="0" w:type="auto"/>
            <w:tcBorders>
              <w:top w:val="nil"/>
              <w:bottom w:val="double" w:sz="6" w:space="0" w:color="auto"/>
            </w:tcBorders>
          </w:tcPr>
          <w:p w14:paraId="5B33EF6B" w14:textId="77777777" w:rsidR="00EE3729" w:rsidRPr="000D0C0A" w:rsidRDefault="00EE3729" w:rsidP="00EE3729">
            <w:pPr>
              <w:pStyle w:val="NoSpacing"/>
              <w:ind w:firstLine="0"/>
              <w:rPr>
                <w:sz w:val="20"/>
                <w:lang w:val="en-GB"/>
              </w:rPr>
            </w:pPr>
            <w:r w:rsidRPr="000D0C0A">
              <w:rPr>
                <w:sz w:val="20"/>
                <w:lang w:val="en-GB"/>
              </w:rPr>
              <w:t>10.52GB</w:t>
            </w:r>
          </w:p>
        </w:tc>
        <w:tc>
          <w:tcPr>
            <w:tcW w:w="0" w:type="auto"/>
            <w:tcBorders>
              <w:top w:val="nil"/>
              <w:bottom w:val="double" w:sz="6" w:space="0" w:color="auto"/>
            </w:tcBorders>
          </w:tcPr>
          <w:p w14:paraId="1A6400D0" w14:textId="4BC88E41" w:rsidR="00EE3729" w:rsidRDefault="00411C7A" w:rsidP="00EE3729">
            <w:pPr>
              <w:pStyle w:val="NoSpacing"/>
              <w:ind w:firstLine="0"/>
              <w:jc w:val="center"/>
              <w:rPr>
                <w:sz w:val="20"/>
                <w:lang w:val="en-GB"/>
              </w:rPr>
            </w:pPr>
            <w:r>
              <w:rPr>
                <w:sz w:val="20"/>
                <w:lang w:val="en-GB"/>
              </w:rPr>
              <w:t>1.0x</w:t>
            </w:r>
          </w:p>
        </w:tc>
        <w:tc>
          <w:tcPr>
            <w:tcW w:w="0" w:type="auto"/>
            <w:tcBorders>
              <w:top w:val="nil"/>
              <w:bottom w:val="double" w:sz="6" w:space="0" w:color="auto"/>
            </w:tcBorders>
          </w:tcPr>
          <w:p w14:paraId="06250F2F" w14:textId="522134C2" w:rsidR="00EE3729" w:rsidRDefault="00411C7A" w:rsidP="00EE3729">
            <w:pPr>
              <w:pStyle w:val="NoSpacing"/>
              <w:ind w:firstLine="0"/>
              <w:jc w:val="center"/>
              <w:rPr>
                <w:sz w:val="20"/>
                <w:lang w:val="en-GB"/>
              </w:rPr>
            </w:pPr>
            <w:r>
              <w:rPr>
                <w:sz w:val="20"/>
                <w:lang w:val="en-GB"/>
              </w:rPr>
              <w:t>4.0x</w:t>
            </w:r>
          </w:p>
        </w:tc>
        <w:tc>
          <w:tcPr>
            <w:tcW w:w="0" w:type="auto"/>
            <w:tcBorders>
              <w:top w:val="nil"/>
              <w:bottom w:val="double" w:sz="6" w:space="0" w:color="auto"/>
            </w:tcBorders>
          </w:tcPr>
          <w:p w14:paraId="2EBFEBA2" w14:textId="5EF1D09D" w:rsidR="00EE3729" w:rsidRDefault="00411C7A" w:rsidP="00EE3729">
            <w:pPr>
              <w:pStyle w:val="NoSpacing"/>
              <w:ind w:firstLine="0"/>
              <w:jc w:val="center"/>
              <w:rPr>
                <w:sz w:val="20"/>
                <w:lang w:val="en-GB"/>
              </w:rPr>
            </w:pPr>
            <w:r>
              <w:rPr>
                <w:sz w:val="20"/>
                <w:lang w:val="en-GB"/>
              </w:rPr>
              <w:t>6.9x</w:t>
            </w:r>
          </w:p>
        </w:tc>
        <w:tc>
          <w:tcPr>
            <w:tcW w:w="0" w:type="auto"/>
            <w:tcBorders>
              <w:top w:val="nil"/>
              <w:bottom w:val="double" w:sz="6" w:space="0" w:color="auto"/>
            </w:tcBorders>
          </w:tcPr>
          <w:p w14:paraId="523F00A9" w14:textId="7DDD0494" w:rsidR="00EE3729" w:rsidRDefault="00411C7A" w:rsidP="00EE3729">
            <w:pPr>
              <w:pStyle w:val="NoSpacing"/>
              <w:ind w:firstLine="0"/>
              <w:jc w:val="center"/>
              <w:rPr>
                <w:sz w:val="20"/>
                <w:lang w:val="en-GB"/>
              </w:rPr>
            </w:pPr>
            <w:r>
              <w:rPr>
                <w:sz w:val="20"/>
                <w:lang w:val="en-GB"/>
              </w:rPr>
              <w:t>8.9x</w:t>
            </w:r>
          </w:p>
        </w:tc>
        <w:tc>
          <w:tcPr>
            <w:tcW w:w="0" w:type="auto"/>
            <w:tcBorders>
              <w:top w:val="nil"/>
              <w:bottom w:val="double" w:sz="6" w:space="0" w:color="auto"/>
            </w:tcBorders>
          </w:tcPr>
          <w:p w14:paraId="47852290" w14:textId="23059109" w:rsidR="00EE3729" w:rsidRDefault="00411C7A" w:rsidP="00EE3729">
            <w:pPr>
              <w:pStyle w:val="NoSpacing"/>
              <w:ind w:firstLine="0"/>
              <w:jc w:val="center"/>
              <w:rPr>
                <w:sz w:val="20"/>
                <w:lang w:val="en-GB"/>
              </w:rPr>
            </w:pPr>
            <w:r>
              <w:rPr>
                <w:sz w:val="20"/>
                <w:lang w:val="en-GB"/>
              </w:rPr>
              <w:t>10.2x</w:t>
            </w:r>
          </w:p>
        </w:tc>
      </w:tr>
    </w:tbl>
    <w:p w14:paraId="2B2A28B2" w14:textId="512EDD55" w:rsidR="00183A04" w:rsidRPr="00411C7A" w:rsidRDefault="00411C7A" w:rsidP="00EE3729">
      <w:pPr>
        <w:rPr>
          <w:sz w:val="18"/>
        </w:rPr>
      </w:pPr>
      <w:r w:rsidRPr="00411C7A">
        <w:rPr>
          <w:sz w:val="18"/>
        </w:rPr>
        <w:t>Note: Tests were performed 3 times, and an average taken.</w:t>
      </w:r>
    </w:p>
    <w:p w14:paraId="756F6A55" w14:textId="6CEE6370" w:rsidR="00647616" w:rsidRPr="000D0C0A" w:rsidRDefault="00883991" w:rsidP="00647616">
      <w:pPr>
        <w:pStyle w:val="Heading2"/>
      </w:pPr>
      <w:r>
        <w:lastRenderedPageBreak/>
        <w:t xml:space="preserve">Machine </w:t>
      </w:r>
      <w:r w:rsidR="00183A04">
        <w:t>Scalability Results</w:t>
      </w:r>
    </w:p>
    <w:p w14:paraId="350A7112" w14:textId="77777777" w:rsidR="00183A04" w:rsidRDefault="00183A04" w:rsidP="00647616">
      <w:pPr>
        <w:ind w:firstLine="0"/>
      </w:pPr>
      <w:r>
        <w:rPr>
          <w:noProof/>
          <w:lang w:val="en-US" w:eastAsia="en-US"/>
        </w:rPr>
        <w:drawing>
          <wp:inline distT="0" distB="0" distL="0" distR="0" wp14:anchorId="6A2AAF80" wp14:editId="4728BD42">
            <wp:extent cx="5675727" cy="3424136"/>
            <wp:effectExtent l="0" t="0" r="0"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8698" cy="3425928"/>
                    </a:xfrm>
                    <a:prstGeom prst="rect">
                      <a:avLst/>
                    </a:prstGeom>
                    <a:noFill/>
                    <a:ln>
                      <a:noFill/>
                    </a:ln>
                    <a:extLst>
                      <a:ext uri="{53640926-AAD7-44d8-BBD7-CCE9431645EC}">
                        <a14:shadowObscured xmlns:a14="http://schemas.microsoft.com/office/drawing/2010/main"/>
                      </a:ext>
                    </a:extLst>
                  </pic:spPr>
                </pic:pic>
              </a:graphicData>
            </a:graphic>
          </wp:inline>
        </w:drawing>
      </w:r>
    </w:p>
    <w:p w14:paraId="4E4F39D6" w14:textId="56A8285A" w:rsidR="00183A04" w:rsidRDefault="00183A04" w:rsidP="00183A04">
      <w:pPr>
        <w:ind w:firstLine="0"/>
      </w:pPr>
      <w:r>
        <w:rPr>
          <w:noProof/>
          <w:lang w:val="en-US" w:eastAsia="en-US"/>
        </w:rPr>
        <w:drawing>
          <wp:inline distT="0" distB="0" distL="0" distR="0" wp14:anchorId="6A5CD928" wp14:editId="0C20E189">
            <wp:extent cx="5570706" cy="3373459"/>
            <wp:effectExtent l="0" t="0" r="0"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2312" cy="3374432"/>
                    </a:xfrm>
                    <a:prstGeom prst="rect">
                      <a:avLst/>
                    </a:prstGeom>
                    <a:noFill/>
                    <a:ln>
                      <a:noFill/>
                    </a:ln>
                    <a:extLst>
                      <a:ext uri="{53640926-AAD7-44d8-BBD7-CCE9431645EC}">
                        <a14:shadowObscured xmlns:a14="http://schemas.microsoft.com/office/drawing/2010/main"/>
                      </a:ext>
                    </a:extLst>
                  </pic:spPr>
                </pic:pic>
              </a:graphicData>
            </a:graphic>
          </wp:inline>
        </w:drawing>
      </w:r>
    </w:p>
    <w:p w14:paraId="260C80E3" w14:textId="64FDB6BB" w:rsidR="00647616" w:rsidRDefault="00183A04" w:rsidP="00183A04">
      <w:pPr>
        <w:ind w:firstLine="0"/>
        <w:jc w:val="center"/>
      </w:pPr>
      <w:r>
        <w:rPr>
          <w:noProof/>
          <w:lang w:val="en-US" w:eastAsia="en-US"/>
        </w:rPr>
        <mc:AlternateContent>
          <mc:Choice Requires="wps">
            <w:drawing>
              <wp:inline distT="0" distB="0" distL="0" distR="0" wp14:anchorId="3774C24E" wp14:editId="304748AA">
                <wp:extent cx="5759450" cy="381000"/>
                <wp:effectExtent l="0" t="0" r="0" b="0"/>
                <wp:docPr id="10" name="Text Box 10"/>
                <wp:cNvGraphicFramePr/>
                <a:graphic xmlns:a="http://schemas.openxmlformats.org/drawingml/2006/main">
                  <a:graphicData uri="http://schemas.microsoft.com/office/word/2010/wordprocessingShape">
                    <wps:wsp>
                      <wps:cNvSpPr txBox="1"/>
                      <wps:spPr>
                        <a:xfrm>
                          <a:off x="0" y="0"/>
                          <a:ext cx="575945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78FA44" w14:textId="5DD39831" w:rsidR="007E69EB" w:rsidRPr="00895C25" w:rsidRDefault="007E69EB" w:rsidP="00183A04">
                            <w:pPr>
                              <w:pStyle w:val="Normal-noindent"/>
                              <w:jc w:val="center"/>
                              <w:rPr>
                                <w:sz w:val="20"/>
                              </w:rPr>
                            </w:pPr>
                            <w:r w:rsidRPr="00895C25">
                              <w:rPr>
                                <w:b/>
                                <w:sz w:val="20"/>
                              </w:rPr>
                              <w:t>F</w:t>
                            </w:r>
                            <w:r>
                              <w:rPr>
                                <w:b/>
                                <w:sz w:val="20"/>
                              </w:rPr>
                              <w:t>igure 4a/b</w:t>
                            </w:r>
                            <w:r w:rsidRPr="00895C25">
                              <w:rPr>
                                <w:b/>
                                <w:sz w:val="20"/>
                              </w:rPr>
                              <w:t xml:space="preserve">.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025F712" w14:textId="77777777" w:rsidR="007E69EB" w:rsidRPr="00895C25" w:rsidRDefault="007E69EB" w:rsidP="00183A04">
                            <w:pPr>
                              <w:pStyle w:val="Normal-noindent"/>
                              <w:jc w:val="center"/>
                              <w:rPr>
                                <w:sz w:val="20"/>
                              </w:rPr>
                            </w:pPr>
                            <w:r>
                              <w:rPr>
                                <w:sz w:val="20"/>
                              </w:rPr>
                              <w:t xml:space="preserve">N.B. </w:t>
                            </w:r>
                            <w:r w:rsidRPr="00B9712D">
                              <w:rPr>
                                <w:i/>
                                <w:sz w:val="20"/>
                              </w:rPr>
                              <w:t>The y-axis scale differs between the graphs</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2" type="#_x0000_t202" style="width:453.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9cc9ECAAAX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" filled="f" stroked="f">
                <v:textbox>
                  <w:txbxContent>
                    <w:p w14:paraId="6478FA44" w14:textId="5DD39831" w:rsidR="007E69EB" w:rsidRPr="00895C25" w:rsidRDefault="007E69EB" w:rsidP="00183A04">
                      <w:pPr>
                        <w:pStyle w:val="Normal-noindent"/>
                        <w:jc w:val="center"/>
                        <w:rPr>
                          <w:sz w:val="20"/>
                        </w:rPr>
                      </w:pPr>
                      <w:r w:rsidRPr="00895C25">
                        <w:rPr>
                          <w:b/>
                          <w:sz w:val="20"/>
                        </w:rPr>
                        <w:t>F</w:t>
                      </w:r>
                      <w:r>
                        <w:rPr>
                          <w:b/>
                          <w:sz w:val="20"/>
                        </w:rPr>
                        <w:t>igure 4a/b</w:t>
                      </w:r>
                      <w:r w:rsidRPr="00895C25">
                        <w:rPr>
                          <w:b/>
                          <w:sz w:val="20"/>
                        </w:rPr>
                        <w:t xml:space="preserve">. </w:t>
                      </w:r>
                      <w:r w:rsidRPr="00895C25">
                        <w:rPr>
                          <w:sz w:val="20"/>
                        </w:rPr>
                        <w:t>Performance increase over a single machine as the number of</w:t>
                      </w:r>
                      <w:r>
                        <w:rPr>
                          <w:sz w:val="20"/>
                        </w:rPr>
                        <w:t xml:space="preserve"> </w:t>
                      </w:r>
                      <w:r w:rsidRPr="00895C25">
                        <w:rPr>
                          <w:i/>
                          <w:sz w:val="20"/>
                        </w:rPr>
                        <w:t>Map Task Slots</w:t>
                      </w:r>
                      <w:r w:rsidRPr="00895C25">
                        <w:rPr>
                          <w:sz w:val="20"/>
                        </w:rPr>
                        <w:t xml:space="preserve"> in the cluster increases.</w:t>
                      </w:r>
                    </w:p>
                    <w:p w14:paraId="1025F712" w14:textId="77777777" w:rsidR="007E69EB" w:rsidRPr="00895C25" w:rsidRDefault="007E69EB" w:rsidP="00183A04">
                      <w:pPr>
                        <w:pStyle w:val="Normal-noindent"/>
                        <w:jc w:val="center"/>
                        <w:rPr>
                          <w:sz w:val="20"/>
                        </w:rPr>
                      </w:pPr>
                      <w:r>
                        <w:rPr>
                          <w:sz w:val="20"/>
                        </w:rPr>
                        <w:t xml:space="preserve">N.B. </w:t>
                      </w:r>
                      <w:r w:rsidRPr="00B9712D">
                        <w:rPr>
                          <w:i/>
                          <w:sz w:val="20"/>
                        </w:rPr>
                        <w:t>The y-axis scale differs between the graphs</w:t>
                      </w:r>
                      <w:r>
                        <w:rPr>
                          <w:sz w:val="20"/>
                        </w:rPr>
                        <w:t>.</w:t>
                      </w:r>
                    </w:p>
                  </w:txbxContent>
                </v:textbox>
                <w10:anchorlock/>
              </v:shape>
            </w:pict>
          </mc:Fallback>
        </mc:AlternateContent>
      </w:r>
    </w:p>
    <w:p w14:paraId="5E6073FE" w14:textId="77777777" w:rsidR="00183A04" w:rsidRDefault="00183A04" w:rsidP="00647616">
      <w:pPr>
        <w:pStyle w:val="Heading2"/>
      </w:pPr>
      <w:r>
        <w:br w:type="page"/>
      </w:r>
    </w:p>
    <w:p w14:paraId="48B95AB5" w14:textId="1B74795C" w:rsidR="00647616" w:rsidRPr="00254643" w:rsidRDefault="00183A04" w:rsidP="00647616">
      <w:pPr>
        <w:pStyle w:val="Heading2"/>
      </w:pPr>
      <w:r>
        <w:lastRenderedPageBreak/>
        <w:t>Visual Quality: Quantitative (</w:t>
      </w:r>
      <w:r w:rsidR="00647616" w:rsidRPr="000D0C0A">
        <w:t>PSNR)</w:t>
      </w:r>
    </w:p>
    <w:p w14:paraId="17334CAB" w14:textId="3D493129" w:rsidR="00647616" w:rsidRDefault="00B310D6" w:rsidP="00647616">
      <w:pPr>
        <w:spacing w:before="120"/>
        <w:rPr>
          <w:smallCaps/>
          <w:sz w:val="20"/>
          <w:szCs w:val="24"/>
        </w:rPr>
      </w:pPr>
      <w:r>
        <w:rPr>
          <w:b/>
          <w:smallCaps/>
          <w:sz w:val="20"/>
          <w:szCs w:val="24"/>
        </w:rPr>
        <w:t>Table 4</w:t>
      </w:r>
      <w:r w:rsidR="00647616" w:rsidRPr="000D0C0A">
        <w:rPr>
          <w:b/>
          <w:smallCaps/>
          <w:sz w:val="20"/>
          <w:szCs w:val="24"/>
        </w:rPr>
        <w:t>.</w:t>
      </w:r>
      <w:r w:rsidR="00647616" w:rsidRPr="000D0C0A">
        <w:rPr>
          <w:smallCaps/>
          <w:sz w:val="20"/>
          <w:szCs w:val="24"/>
        </w:rPr>
        <w:t xml:space="preserve"> PSNR difference values for CRF and Average Bitrate encodings</w:t>
      </w:r>
    </w:p>
    <w:tbl>
      <w:tblPr>
        <w:tblStyle w:val="TableGrid"/>
        <w:tblW w:w="10606" w:type="dxa"/>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29"/>
        <w:gridCol w:w="1043"/>
        <w:gridCol w:w="803"/>
        <w:gridCol w:w="711"/>
        <w:gridCol w:w="849"/>
        <w:gridCol w:w="803"/>
        <w:gridCol w:w="711"/>
        <w:gridCol w:w="849"/>
        <w:gridCol w:w="1161"/>
        <w:gridCol w:w="1093"/>
        <w:gridCol w:w="1161"/>
        <w:gridCol w:w="1093"/>
      </w:tblGrid>
      <w:tr w:rsidR="00183A04" w:rsidRPr="000D0C0A" w14:paraId="025AB806" w14:textId="77777777" w:rsidTr="00183A04">
        <w:trPr>
          <w:trHeight w:val="105"/>
          <w:jc w:val="center"/>
        </w:trPr>
        <w:tc>
          <w:tcPr>
            <w:tcW w:w="0" w:type="auto"/>
            <w:tcBorders>
              <w:top w:val="double" w:sz="6" w:space="0" w:color="auto"/>
              <w:bottom w:val="single" w:sz="4" w:space="0" w:color="auto"/>
            </w:tcBorders>
            <w:vAlign w:val="center"/>
          </w:tcPr>
          <w:p w14:paraId="578FE4B6" w14:textId="77777777" w:rsidR="00183A04" w:rsidRPr="008876B9" w:rsidRDefault="00183A04" w:rsidP="00183A04">
            <w:pPr>
              <w:pStyle w:val="NoSpacing"/>
              <w:ind w:firstLine="0"/>
              <w:jc w:val="center"/>
              <w:rPr>
                <w:b/>
                <w:sz w:val="18"/>
                <w:lang w:val="en-GB"/>
              </w:rPr>
            </w:pPr>
            <w:r w:rsidRPr="008876B9">
              <w:rPr>
                <w:b/>
                <w:sz w:val="18"/>
                <w:lang w:val="en-GB"/>
              </w:rPr>
              <w:t>#</w:t>
            </w:r>
          </w:p>
        </w:tc>
        <w:tc>
          <w:tcPr>
            <w:tcW w:w="0" w:type="auto"/>
            <w:tcBorders>
              <w:top w:val="double" w:sz="6" w:space="0" w:color="auto"/>
              <w:bottom w:val="single" w:sz="4" w:space="0" w:color="auto"/>
              <w:right w:val="single" w:sz="4" w:space="0" w:color="auto"/>
            </w:tcBorders>
            <w:vAlign w:val="center"/>
          </w:tcPr>
          <w:p w14:paraId="4645F408" w14:textId="77777777" w:rsidR="00183A04" w:rsidRPr="008876B9" w:rsidRDefault="00183A04" w:rsidP="00183A04">
            <w:pPr>
              <w:pStyle w:val="NoSpacing"/>
              <w:ind w:firstLine="0"/>
              <w:jc w:val="center"/>
              <w:rPr>
                <w:b/>
                <w:sz w:val="18"/>
                <w:lang w:val="en-GB"/>
              </w:rPr>
            </w:pPr>
            <w:r w:rsidRPr="008876B9">
              <w:rPr>
                <w:b/>
                <w:sz w:val="18"/>
                <w:lang w:val="en-GB"/>
              </w:rPr>
              <w:t>Input Size</w:t>
            </w:r>
          </w:p>
        </w:tc>
        <w:tc>
          <w:tcPr>
            <w:tcW w:w="0" w:type="auto"/>
            <w:gridSpan w:val="3"/>
            <w:tcBorders>
              <w:top w:val="double" w:sz="6" w:space="0" w:color="auto"/>
              <w:left w:val="single" w:sz="4" w:space="0" w:color="auto"/>
              <w:bottom w:val="single" w:sz="4" w:space="0" w:color="auto"/>
              <w:right w:val="single" w:sz="4" w:space="0" w:color="auto"/>
            </w:tcBorders>
            <w:vAlign w:val="center"/>
          </w:tcPr>
          <w:p w14:paraId="04AFBB04" w14:textId="77777777" w:rsidR="00183A04" w:rsidRPr="008876B9" w:rsidRDefault="00183A04" w:rsidP="00183A04">
            <w:pPr>
              <w:pStyle w:val="NoSpacing"/>
              <w:ind w:firstLine="0"/>
              <w:jc w:val="center"/>
              <w:rPr>
                <w:b/>
                <w:sz w:val="18"/>
                <w:lang w:val="en-GB"/>
              </w:rPr>
            </w:pPr>
            <w:r w:rsidRPr="008876B9">
              <w:rPr>
                <w:b/>
                <w:sz w:val="18"/>
                <w:lang w:val="en-GB"/>
              </w:rPr>
              <w:t>CRF PSNR</w:t>
            </w:r>
          </w:p>
          <w:p w14:paraId="64A62F57" w14:textId="77777777" w:rsidR="00183A04" w:rsidRPr="008876B9" w:rsidRDefault="00183A04" w:rsidP="00183A04">
            <w:pPr>
              <w:pStyle w:val="NoSpacing"/>
              <w:ind w:firstLine="0"/>
              <w:jc w:val="center"/>
              <w:rPr>
                <w:b/>
                <w:sz w:val="18"/>
                <w:lang w:val="en-GB"/>
              </w:rPr>
            </w:pPr>
            <w:r w:rsidRPr="008876B9">
              <w:rPr>
                <w:b/>
                <w:sz w:val="18"/>
                <w:lang w:val="en-GB"/>
              </w:rPr>
              <w:t>Difference Counts</w:t>
            </w:r>
          </w:p>
        </w:tc>
        <w:tc>
          <w:tcPr>
            <w:tcW w:w="0" w:type="auto"/>
            <w:gridSpan w:val="3"/>
            <w:tcBorders>
              <w:top w:val="double" w:sz="6" w:space="0" w:color="auto"/>
              <w:left w:val="single" w:sz="4" w:space="0" w:color="auto"/>
              <w:bottom w:val="single" w:sz="4" w:space="0" w:color="auto"/>
            </w:tcBorders>
            <w:vAlign w:val="center"/>
          </w:tcPr>
          <w:p w14:paraId="567300DC" w14:textId="77777777" w:rsidR="00183A04" w:rsidRPr="008876B9" w:rsidRDefault="00183A04" w:rsidP="00183A04">
            <w:pPr>
              <w:pStyle w:val="NoSpacing"/>
              <w:ind w:firstLine="0"/>
              <w:jc w:val="center"/>
              <w:rPr>
                <w:b/>
                <w:sz w:val="18"/>
                <w:lang w:val="en-GB"/>
              </w:rPr>
            </w:pPr>
            <w:r w:rsidRPr="008876B9">
              <w:rPr>
                <w:b/>
                <w:sz w:val="18"/>
                <w:lang w:val="en-GB"/>
              </w:rPr>
              <w:t>AB PSNR</w:t>
            </w:r>
          </w:p>
          <w:p w14:paraId="14F4D31D" w14:textId="77777777" w:rsidR="00183A04" w:rsidRPr="008876B9" w:rsidRDefault="00183A04" w:rsidP="00183A04">
            <w:pPr>
              <w:pStyle w:val="NoSpacing"/>
              <w:ind w:firstLine="0"/>
              <w:jc w:val="center"/>
              <w:rPr>
                <w:b/>
                <w:sz w:val="18"/>
                <w:lang w:val="en-GB"/>
              </w:rPr>
            </w:pPr>
            <w:r w:rsidRPr="008876B9">
              <w:rPr>
                <w:b/>
                <w:sz w:val="18"/>
                <w:lang w:val="en-GB"/>
              </w:rPr>
              <w:t>Difference Counts</w:t>
            </w:r>
          </w:p>
        </w:tc>
        <w:tc>
          <w:tcPr>
            <w:tcW w:w="0" w:type="auto"/>
            <w:gridSpan w:val="2"/>
            <w:tcBorders>
              <w:top w:val="double" w:sz="6" w:space="0" w:color="auto"/>
              <w:left w:val="single" w:sz="4" w:space="0" w:color="auto"/>
              <w:bottom w:val="single" w:sz="4" w:space="0" w:color="auto"/>
            </w:tcBorders>
            <w:vAlign w:val="center"/>
          </w:tcPr>
          <w:p w14:paraId="0F53B530" w14:textId="77777777" w:rsidR="00183A04" w:rsidRDefault="00183A04" w:rsidP="00183A04">
            <w:pPr>
              <w:pStyle w:val="NoSpacing"/>
              <w:ind w:firstLine="0"/>
              <w:jc w:val="center"/>
              <w:rPr>
                <w:b/>
                <w:sz w:val="18"/>
                <w:lang w:val="en-GB"/>
              </w:rPr>
            </w:pPr>
            <w:r w:rsidRPr="008876B9">
              <w:rPr>
                <w:b/>
                <w:sz w:val="18"/>
                <w:lang w:val="en-GB"/>
              </w:rPr>
              <w:t>Average</w:t>
            </w:r>
            <w:r>
              <w:rPr>
                <w:b/>
                <w:sz w:val="18"/>
                <w:lang w:val="en-GB"/>
              </w:rPr>
              <w:t xml:space="preserve"> &amp;</w:t>
            </w:r>
          </w:p>
          <w:p w14:paraId="195AA804" w14:textId="77777777" w:rsidR="00183A04" w:rsidRPr="008876B9" w:rsidRDefault="00183A04" w:rsidP="00183A04">
            <w:pPr>
              <w:pStyle w:val="NoSpacing"/>
              <w:ind w:firstLine="0"/>
              <w:jc w:val="center"/>
              <w:rPr>
                <w:b/>
                <w:sz w:val="18"/>
                <w:lang w:val="en-GB"/>
              </w:rPr>
            </w:pPr>
            <w:r w:rsidRPr="008876B9">
              <w:rPr>
                <w:b/>
                <w:sz w:val="18"/>
                <w:lang w:val="en-GB"/>
              </w:rPr>
              <w:t>Standard Deviation</w:t>
            </w:r>
          </w:p>
          <w:p w14:paraId="45EC500F" w14:textId="77777777" w:rsidR="00183A04" w:rsidRPr="008876B9" w:rsidRDefault="00183A04" w:rsidP="00183A04">
            <w:pPr>
              <w:pStyle w:val="NoSpacing"/>
              <w:ind w:firstLine="0"/>
              <w:jc w:val="center"/>
              <w:rPr>
                <w:b/>
                <w:sz w:val="18"/>
                <w:lang w:val="en-GB"/>
              </w:rPr>
            </w:pPr>
            <w:r w:rsidRPr="008876B9">
              <w:rPr>
                <w:b/>
                <w:sz w:val="18"/>
                <w:lang w:val="en-GB"/>
              </w:rPr>
              <w:t>CRF PSNR</w:t>
            </w:r>
            <w:r>
              <w:rPr>
                <w:b/>
                <w:sz w:val="18"/>
                <w:lang w:val="en-GB"/>
              </w:rPr>
              <w:t xml:space="preserve"> </w:t>
            </w:r>
            <w:r w:rsidRPr="008876B9">
              <w:rPr>
                <w:b/>
                <w:sz w:val="18"/>
                <w:lang w:val="en-GB"/>
              </w:rPr>
              <w:t>Difference</w:t>
            </w:r>
          </w:p>
        </w:tc>
        <w:tc>
          <w:tcPr>
            <w:tcW w:w="0" w:type="auto"/>
            <w:gridSpan w:val="2"/>
            <w:tcBorders>
              <w:top w:val="double" w:sz="6" w:space="0" w:color="auto"/>
              <w:left w:val="single" w:sz="4" w:space="0" w:color="auto"/>
              <w:bottom w:val="single" w:sz="4" w:space="0" w:color="auto"/>
            </w:tcBorders>
            <w:vAlign w:val="center"/>
          </w:tcPr>
          <w:p w14:paraId="15C8288B" w14:textId="77777777" w:rsidR="00183A04" w:rsidRDefault="00183A04" w:rsidP="00183A04">
            <w:pPr>
              <w:pStyle w:val="NoSpacing"/>
              <w:ind w:firstLine="0"/>
              <w:jc w:val="center"/>
              <w:rPr>
                <w:b/>
                <w:sz w:val="18"/>
                <w:lang w:val="en-GB"/>
              </w:rPr>
            </w:pPr>
            <w:r w:rsidRPr="008876B9">
              <w:rPr>
                <w:b/>
                <w:sz w:val="18"/>
                <w:lang w:val="en-GB"/>
              </w:rPr>
              <w:t>Average</w:t>
            </w:r>
            <w:r>
              <w:rPr>
                <w:b/>
                <w:sz w:val="18"/>
                <w:lang w:val="en-GB"/>
              </w:rPr>
              <w:t xml:space="preserve"> &amp;</w:t>
            </w:r>
          </w:p>
          <w:p w14:paraId="3AC80ED9" w14:textId="77777777" w:rsidR="00183A04" w:rsidRPr="008876B9" w:rsidRDefault="00183A04" w:rsidP="00183A04">
            <w:pPr>
              <w:pStyle w:val="NoSpacing"/>
              <w:ind w:firstLine="0"/>
              <w:jc w:val="center"/>
              <w:rPr>
                <w:b/>
                <w:sz w:val="18"/>
                <w:lang w:val="en-GB"/>
              </w:rPr>
            </w:pPr>
            <w:r w:rsidRPr="008876B9">
              <w:rPr>
                <w:b/>
                <w:sz w:val="18"/>
                <w:lang w:val="en-GB"/>
              </w:rPr>
              <w:t>Standard Deviation</w:t>
            </w:r>
          </w:p>
          <w:p w14:paraId="27EE7712" w14:textId="77777777" w:rsidR="00183A04" w:rsidRPr="008876B9" w:rsidRDefault="00183A04" w:rsidP="00183A04">
            <w:pPr>
              <w:pStyle w:val="NoSpacing"/>
              <w:ind w:firstLine="0"/>
              <w:jc w:val="center"/>
              <w:rPr>
                <w:b/>
                <w:sz w:val="18"/>
                <w:lang w:val="en-GB"/>
              </w:rPr>
            </w:pPr>
            <w:r w:rsidRPr="008876B9">
              <w:rPr>
                <w:b/>
                <w:sz w:val="18"/>
                <w:lang w:val="en-GB"/>
              </w:rPr>
              <w:t>AB PSNR</w:t>
            </w:r>
            <w:r>
              <w:rPr>
                <w:b/>
                <w:sz w:val="18"/>
                <w:lang w:val="en-GB"/>
              </w:rPr>
              <w:t xml:space="preserve"> </w:t>
            </w:r>
            <w:r w:rsidRPr="008876B9">
              <w:rPr>
                <w:b/>
                <w:sz w:val="18"/>
                <w:lang w:val="en-GB"/>
              </w:rPr>
              <w:t>Difference</w:t>
            </w:r>
          </w:p>
        </w:tc>
      </w:tr>
      <w:tr w:rsidR="00183A04" w:rsidRPr="000D0C0A" w14:paraId="6B006C3D" w14:textId="77777777" w:rsidTr="00183A04">
        <w:trPr>
          <w:trHeight w:val="105"/>
          <w:jc w:val="center"/>
        </w:trPr>
        <w:tc>
          <w:tcPr>
            <w:tcW w:w="0" w:type="auto"/>
            <w:gridSpan w:val="2"/>
            <w:tcBorders>
              <w:top w:val="double" w:sz="6" w:space="0" w:color="auto"/>
              <w:bottom w:val="single" w:sz="4" w:space="0" w:color="auto"/>
              <w:right w:val="single" w:sz="4" w:space="0" w:color="auto"/>
            </w:tcBorders>
          </w:tcPr>
          <w:p w14:paraId="6D52606B" w14:textId="77777777" w:rsidR="00183A04" w:rsidRPr="000D0C0A" w:rsidRDefault="00183A04" w:rsidP="00183A04">
            <w:pPr>
              <w:pStyle w:val="NoSpacing"/>
              <w:ind w:firstLine="0"/>
              <w:jc w:val="center"/>
              <w:rPr>
                <w:b/>
                <w:sz w:val="20"/>
                <w:lang w:val="en-GB"/>
              </w:rPr>
            </w:pPr>
          </w:p>
        </w:tc>
        <w:tc>
          <w:tcPr>
            <w:tcW w:w="0" w:type="auto"/>
            <w:tcBorders>
              <w:top w:val="double" w:sz="6" w:space="0" w:color="auto"/>
              <w:left w:val="single" w:sz="4" w:space="0" w:color="auto"/>
              <w:bottom w:val="single" w:sz="4" w:space="0" w:color="auto"/>
            </w:tcBorders>
          </w:tcPr>
          <w:p w14:paraId="0C49E974" w14:textId="77777777" w:rsidR="00183A04" w:rsidRPr="000D0C0A" w:rsidRDefault="00183A04" w:rsidP="00183A04">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0A8DC602" w14:textId="77777777" w:rsidR="00183A04" w:rsidRPr="000D0C0A" w:rsidRDefault="00183A04" w:rsidP="00183A04">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7BF1FD69" w14:textId="77777777" w:rsidR="00183A04" w:rsidRPr="000D0C0A" w:rsidRDefault="00183A04" w:rsidP="00183A04">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tcBorders>
          </w:tcPr>
          <w:p w14:paraId="0D939850" w14:textId="77777777" w:rsidR="00183A04" w:rsidRPr="000D0C0A" w:rsidRDefault="00183A04" w:rsidP="00183A04">
            <w:pPr>
              <w:pStyle w:val="NoSpacing"/>
              <w:ind w:firstLine="0"/>
              <w:jc w:val="center"/>
              <w:rPr>
                <w:b/>
                <w:sz w:val="20"/>
                <w:lang w:val="en-GB"/>
              </w:rPr>
            </w:pPr>
            <w:r>
              <w:rPr>
                <w:b/>
                <w:sz w:val="20"/>
                <w:lang w:val="en-GB"/>
              </w:rPr>
              <w:t xml:space="preserve">Lower </w:t>
            </w:r>
          </w:p>
        </w:tc>
        <w:tc>
          <w:tcPr>
            <w:tcW w:w="0" w:type="auto"/>
            <w:tcBorders>
              <w:top w:val="double" w:sz="6" w:space="0" w:color="auto"/>
              <w:bottom w:val="single" w:sz="4" w:space="0" w:color="auto"/>
            </w:tcBorders>
          </w:tcPr>
          <w:p w14:paraId="7246EF94" w14:textId="77777777" w:rsidR="00183A04" w:rsidRPr="000D0C0A" w:rsidRDefault="00183A04" w:rsidP="00183A04">
            <w:pPr>
              <w:pStyle w:val="NoSpacing"/>
              <w:ind w:firstLine="0"/>
              <w:jc w:val="center"/>
              <w:rPr>
                <w:b/>
                <w:sz w:val="20"/>
                <w:lang w:val="en-GB"/>
              </w:rPr>
            </w:pPr>
            <w:r>
              <w:rPr>
                <w:b/>
                <w:sz w:val="20"/>
                <w:lang w:val="en-GB"/>
              </w:rPr>
              <w:t>Same</w:t>
            </w:r>
          </w:p>
        </w:tc>
        <w:tc>
          <w:tcPr>
            <w:tcW w:w="0" w:type="auto"/>
            <w:tcBorders>
              <w:top w:val="double" w:sz="6" w:space="0" w:color="auto"/>
              <w:bottom w:val="single" w:sz="4" w:space="0" w:color="auto"/>
              <w:right w:val="single" w:sz="4" w:space="0" w:color="auto"/>
            </w:tcBorders>
          </w:tcPr>
          <w:p w14:paraId="2661FBA6" w14:textId="77777777" w:rsidR="00183A04" w:rsidRPr="000D0C0A" w:rsidRDefault="00183A04" w:rsidP="00183A04">
            <w:pPr>
              <w:pStyle w:val="NoSpacing"/>
              <w:ind w:firstLine="0"/>
              <w:jc w:val="center"/>
              <w:rPr>
                <w:b/>
                <w:sz w:val="20"/>
                <w:lang w:val="en-GB"/>
              </w:rPr>
            </w:pPr>
            <w:r>
              <w:rPr>
                <w:b/>
                <w:sz w:val="20"/>
                <w:lang w:val="en-GB"/>
              </w:rPr>
              <w:t>Higher</w:t>
            </w:r>
          </w:p>
        </w:tc>
        <w:tc>
          <w:tcPr>
            <w:tcW w:w="0" w:type="auto"/>
            <w:tcBorders>
              <w:top w:val="double" w:sz="6" w:space="0" w:color="auto"/>
              <w:left w:val="single" w:sz="4" w:space="0" w:color="auto"/>
              <w:bottom w:val="single" w:sz="4" w:space="0" w:color="auto"/>
              <w:right w:val="nil"/>
            </w:tcBorders>
          </w:tcPr>
          <w:p w14:paraId="17FFE4F3" w14:textId="77777777" w:rsidR="00183A04" w:rsidRDefault="00183A04" w:rsidP="00183A04">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right w:val="single" w:sz="4" w:space="0" w:color="auto"/>
            </w:tcBorders>
          </w:tcPr>
          <w:p w14:paraId="4EFF095B" w14:textId="77777777" w:rsidR="00183A04" w:rsidRDefault="00183A04" w:rsidP="00183A04">
            <w:pPr>
              <w:pStyle w:val="NoSpacing"/>
              <w:ind w:firstLine="0"/>
              <w:jc w:val="center"/>
              <w:rPr>
                <w:b/>
                <w:sz w:val="20"/>
                <w:lang w:val="en-GB"/>
              </w:rPr>
            </w:pPr>
            <w:r>
              <w:rPr>
                <w:b/>
                <w:sz w:val="20"/>
                <w:lang w:val="en-GB"/>
              </w:rPr>
              <w:t>Std. Dev.</w:t>
            </w:r>
          </w:p>
        </w:tc>
        <w:tc>
          <w:tcPr>
            <w:tcW w:w="0" w:type="auto"/>
            <w:tcBorders>
              <w:top w:val="double" w:sz="6" w:space="0" w:color="auto"/>
              <w:left w:val="single" w:sz="4" w:space="0" w:color="auto"/>
              <w:bottom w:val="single" w:sz="4" w:space="0" w:color="auto"/>
              <w:right w:val="nil"/>
            </w:tcBorders>
          </w:tcPr>
          <w:p w14:paraId="2916C20D" w14:textId="77777777" w:rsidR="00183A04" w:rsidRDefault="00183A04" w:rsidP="00183A04">
            <w:pPr>
              <w:pStyle w:val="NoSpacing"/>
              <w:ind w:firstLine="0"/>
              <w:jc w:val="center"/>
              <w:rPr>
                <w:b/>
                <w:sz w:val="20"/>
                <w:lang w:val="en-GB"/>
              </w:rPr>
            </w:pPr>
            <w:r>
              <w:rPr>
                <w:b/>
                <w:sz w:val="20"/>
                <w:lang w:val="en-GB"/>
              </w:rPr>
              <w:t>Average</w:t>
            </w:r>
          </w:p>
        </w:tc>
        <w:tc>
          <w:tcPr>
            <w:tcW w:w="0" w:type="auto"/>
            <w:tcBorders>
              <w:top w:val="double" w:sz="6" w:space="0" w:color="auto"/>
              <w:left w:val="nil"/>
              <w:bottom w:val="single" w:sz="4" w:space="0" w:color="auto"/>
            </w:tcBorders>
          </w:tcPr>
          <w:p w14:paraId="691F25F7" w14:textId="77777777" w:rsidR="00183A04" w:rsidRDefault="00183A04" w:rsidP="00183A04">
            <w:pPr>
              <w:pStyle w:val="NoSpacing"/>
              <w:ind w:firstLine="0"/>
              <w:jc w:val="center"/>
              <w:rPr>
                <w:b/>
                <w:sz w:val="20"/>
                <w:lang w:val="en-GB"/>
              </w:rPr>
            </w:pPr>
            <w:r>
              <w:rPr>
                <w:b/>
                <w:sz w:val="20"/>
                <w:lang w:val="en-GB"/>
              </w:rPr>
              <w:t>Std. Dev.</w:t>
            </w:r>
          </w:p>
        </w:tc>
      </w:tr>
      <w:tr w:rsidR="00183A04" w:rsidRPr="000D0C0A" w14:paraId="1141B0BF" w14:textId="77777777" w:rsidTr="00183A04">
        <w:trPr>
          <w:trHeight w:val="111"/>
          <w:jc w:val="center"/>
        </w:trPr>
        <w:tc>
          <w:tcPr>
            <w:tcW w:w="0" w:type="auto"/>
            <w:tcBorders>
              <w:top w:val="single" w:sz="4" w:space="0" w:color="auto"/>
              <w:bottom w:val="nil"/>
            </w:tcBorders>
          </w:tcPr>
          <w:p w14:paraId="0A455580" w14:textId="77777777" w:rsidR="00183A04" w:rsidRPr="000D0C0A" w:rsidRDefault="00183A04" w:rsidP="00183A04">
            <w:pPr>
              <w:pStyle w:val="NoSpacing"/>
              <w:ind w:firstLine="0"/>
              <w:rPr>
                <w:sz w:val="20"/>
                <w:lang w:val="en-GB"/>
              </w:rPr>
            </w:pPr>
            <w:r w:rsidRPr="000D0C0A">
              <w:rPr>
                <w:sz w:val="20"/>
                <w:lang w:val="en-GB"/>
              </w:rPr>
              <w:t>1</w:t>
            </w:r>
          </w:p>
        </w:tc>
        <w:tc>
          <w:tcPr>
            <w:tcW w:w="0" w:type="auto"/>
            <w:tcBorders>
              <w:top w:val="single" w:sz="4" w:space="0" w:color="auto"/>
              <w:bottom w:val="nil"/>
              <w:right w:val="single" w:sz="4" w:space="0" w:color="auto"/>
            </w:tcBorders>
          </w:tcPr>
          <w:p w14:paraId="20EDD45C" w14:textId="77777777" w:rsidR="00183A04" w:rsidRPr="000D0C0A" w:rsidRDefault="00183A04" w:rsidP="00183A04">
            <w:pPr>
              <w:pStyle w:val="NoSpacing"/>
              <w:ind w:firstLine="0"/>
              <w:rPr>
                <w:sz w:val="20"/>
                <w:lang w:val="en-GB"/>
              </w:rPr>
            </w:pPr>
            <w:r w:rsidRPr="000D0C0A">
              <w:rPr>
                <w:sz w:val="20"/>
                <w:lang w:val="en-GB"/>
              </w:rPr>
              <w:t>4.6MB</w:t>
            </w:r>
          </w:p>
        </w:tc>
        <w:tc>
          <w:tcPr>
            <w:tcW w:w="0" w:type="auto"/>
            <w:gridSpan w:val="3"/>
            <w:tcBorders>
              <w:top w:val="single" w:sz="4" w:space="0" w:color="auto"/>
              <w:left w:val="single" w:sz="4" w:space="0" w:color="auto"/>
              <w:right w:val="single" w:sz="4" w:space="0" w:color="auto"/>
            </w:tcBorders>
          </w:tcPr>
          <w:p w14:paraId="5EF8A47D" w14:textId="77777777" w:rsidR="00183A04" w:rsidRPr="00AC3BCA" w:rsidRDefault="00183A04" w:rsidP="00183A04">
            <w:pPr>
              <w:pStyle w:val="NoSpacing"/>
              <w:ind w:firstLine="0"/>
              <w:jc w:val="center"/>
              <w:rPr>
                <w:i/>
                <w:sz w:val="20"/>
                <w:lang w:val="en-GB"/>
              </w:rPr>
            </w:pPr>
            <w:r w:rsidRPr="00AC3BCA">
              <w:rPr>
                <w:i/>
                <w:sz w:val="20"/>
                <w:lang w:val="en-GB"/>
              </w:rPr>
              <w:t>N/A</w:t>
            </w:r>
            <w:r w:rsidRPr="00AC3BCA">
              <w:rPr>
                <w:rStyle w:val="FootnoteReference"/>
                <w:i/>
                <w:sz w:val="20"/>
                <w:lang w:val="en-GB"/>
              </w:rPr>
              <w:footnoteReference w:id="9"/>
            </w:r>
          </w:p>
        </w:tc>
        <w:tc>
          <w:tcPr>
            <w:tcW w:w="0" w:type="auto"/>
            <w:gridSpan w:val="3"/>
            <w:tcBorders>
              <w:top w:val="single" w:sz="4" w:space="0" w:color="auto"/>
              <w:left w:val="single" w:sz="4" w:space="0" w:color="auto"/>
            </w:tcBorders>
          </w:tcPr>
          <w:p w14:paraId="03CB2BCD"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c>
          <w:tcPr>
            <w:tcW w:w="0" w:type="auto"/>
            <w:gridSpan w:val="2"/>
            <w:tcBorders>
              <w:top w:val="single" w:sz="4" w:space="0" w:color="auto"/>
              <w:left w:val="single" w:sz="4" w:space="0" w:color="auto"/>
            </w:tcBorders>
          </w:tcPr>
          <w:p w14:paraId="245C0987"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c>
          <w:tcPr>
            <w:tcW w:w="0" w:type="auto"/>
            <w:gridSpan w:val="2"/>
            <w:tcBorders>
              <w:top w:val="single" w:sz="4" w:space="0" w:color="auto"/>
              <w:left w:val="single" w:sz="4" w:space="0" w:color="auto"/>
            </w:tcBorders>
          </w:tcPr>
          <w:p w14:paraId="79E64067" w14:textId="77777777" w:rsidR="00183A04" w:rsidRPr="00AD5C66" w:rsidRDefault="00183A04" w:rsidP="00183A04">
            <w:pPr>
              <w:pStyle w:val="NoSpacing"/>
              <w:ind w:firstLine="0"/>
              <w:jc w:val="center"/>
              <w:rPr>
                <w:i/>
                <w:sz w:val="20"/>
                <w:vertAlign w:val="superscript"/>
                <w:lang w:val="en-GB"/>
              </w:rPr>
            </w:pPr>
            <w:r>
              <w:rPr>
                <w:i/>
                <w:sz w:val="20"/>
                <w:lang w:val="en-GB"/>
              </w:rPr>
              <w:t>N/A</w:t>
            </w:r>
            <w:r>
              <w:rPr>
                <w:i/>
                <w:sz w:val="20"/>
                <w:vertAlign w:val="superscript"/>
                <w:lang w:val="en-GB"/>
              </w:rPr>
              <w:t>18</w:t>
            </w:r>
          </w:p>
        </w:tc>
      </w:tr>
      <w:tr w:rsidR="00183A04" w:rsidRPr="000D0C0A" w14:paraId="11CBCA8A" w14:textId="77777777" w:rsidTr="00183A04">
        <w:trPr>
          <w:trHeight w:val="89"/>
          <w:jc w:val="center"/>
        </w:trPr>
        <w:tc>
          <w:tcPr>
            <w:tcW w:w="0" w:type="auto"/>
            <w:tcBorders>
              <w:top w:val="nil"/>
            </w:tcBorders>
          </w:tcPr>
          <w:p w14:paraId="202656A5" w14:textId="77777777" w:rsidR="00183A04" w:rsidRPr="000D0C0A" w:rsidRDefault="00183A04" w:rsidP="00183A04">
            <w:pPr>
              <w:pStyle w:val="NoSpacing"/>
              <w:ind w:firstLine="0"/>
              <w:rPr>
                <w:sz w:val="20"/>
                <w:lang w:val="en-GB"/>
              </w:rPr>
            </w:pPr>
            <w:r w:rsidRPr="000D0C0A">
              <w:rPr>
                <w:sz w:val="20"/>
                <w:lang w:val="en-GB"/>
              </w:rPr>
              <w:t>2</w:t>
            </w:r>
          </w:p>
        </w:tc>
        <w:tc>
          <w:tcPr>
            <w:tcW w:w="0" w:type="auto"/>
            <w:tcBorders>
              <w:top w:val="nil"/>
              <w:right w:val="single" w:sz="4" w:space="0" w:color="auto"/>
            </w:tcBorders>
          </w:tcPr>
          <w:p w14:paraId="79D6C7D0" w14:textId="77777777" w:rsidR="00183A04" w:rsidRPr="000D0C0A" w:rsidRDefault="00183A04" w:rsidP="00183A04">
            <w:pPr>
              <w:pStyle w:val="NoSpacing"/>
              <w:ind w:firstLine="0"/>
              <w:rPr>
                <w:sz w:val="20"/>
                <w:lang w:val="en-GB"/>
              </w:rPr>
            </w:pPr>
            <w:r w:rsidRPr="000D0C0A">
              <w:rPr>
                <w:sz w:val="20"/>
                <w:lang w:val="en-GB"/>
              </w:rPr>
              <w:t>183MB</w:t>
            </w:r>
          </w:p>
        </w:tc>
        <w:tc>
          <w:tcPr>
            <w:tcW w:w="0" w:type="auto"/>
            <w:tcBorders>
              <w:left w:val="single" w:sz="4" w:space="0" w:color="auto"/>
            </w:tcBorders>
          </w:tcPr>
          <w:p w14:paraId="3FBC6887" w14:textId="77777777" w:rsidR="00183A04" w:rsidRPr="000D0C0A" w:rsidRDefault="00183A04" w:rsidP="00183A04">
            <w:pPr>
              <w:pStyle w:val="NoSpacing"/>
              <w:ind w:firstLine="0"/>
              <w:jc w:val="center"/>
              <w:rPr>
                <w:sz w:val="20"/>
                <w:lang w:val="en-GB"/>
              </w:rPr>
            </w:pPr>
            <w:r>
              <w:rPr>
                <w:sz w:val="20"/>
                <w:lang w:val="en-GB"/>
              </w:rPr>
              <w:t>15%</w:t>
            </w:r>
          </w:p>
        </w:tc>
        <w:tc>
          <w:tcPr>
            <w:tcW w:w="0" w:type="auto"/>
          </w:tcPr>
          <w:p w14:paraId="3A02E786" w14:textId="77777777" w:rsidR="00183A04" w:rsidRPr="000D0C0A" w:rsidRDefault="00183A04" w:rsidP="00183A04">
            <w:pPr>
              <w:pStyle w:val="NoSpacing"/>
              <w:ind w:firstLine="0"/>
              <w:jc w:val="center"/>
              <w:rPr>
                <w:sz w:val="20"/>
                <w:lang w:val="en-GB"/>
              </w:rPr>
            </w:pPr>
            <w:r>
              <w:rPr>
                <w:sz w:val="20"/>
                <w:lang w:val="en-GB"/>
              </w:rPr>
              <w:t>69%</w:t>
            </w:r>
          </w:p>
        </w:tc>
        <w:tc>
          <w:tcPr>
            <w:tcW w:w="0" w:type="auto"/>
            <w:tcBorders>
              <w:right w:val="single" w:sz="4" w:space="0" w:color="auto"/>
            </w:tcBorders>
          </w:tcPr>
          <w:p w14:paraId="1C78C969" w14:textId="77777777" w:rsidR="00183A04" w:rsidRPr="000D0C0A" w:rsidRDefault="00183A04" w:rsidP="00183A04">
            <w:pPr>
              <w:pStyle w:val="NoSpacing"/>
              <w:ind w:firstLine="0"/>
              <w:jc w:val="center"/>
              <w:rPr>
                <w:sz w:val="20"/>
                <w:lang w:val="en-GB"/>
              </w:rPr>
            </w:pPr>
            <w:r>
              <w:rPr>
                <w:sz w:val="20"/>
                <w:lang w:val="en-GB"/>
              </w:rPr>
              <w:t>15%</w:t>
            </w:r>
          </w:p>
        </w:tc>
        <w:tc>
          <w:tcPr>
            <w:tcW w:w="0" w:type="auto"/>
            <w:tcBorders>
              <w:left w:val="single" w:sz="4" w:space="0" w:color="auto"/>
            </w:tcBorders>
          </w:tcPr>
          <w:p w14:paraId="60D390CB" w14:textId="77777777" w:rsidR="00183A04" w:rsidRPr="000D0C0A" w:rsidRDefault="00183A04" w:rsidP="00183A04">
            <w:pPr>
              <w:pStyle w:val="NoSpacing"/>
              <w:ind w:firstLine="0"/>
              <w:jc w:val="center"/>
              <w:rPr>
                <w:sz w:val="20"/>
                <w:lang w:val="en-GB"/>
              </w:rPr>
            </w:pPr>
            <w:r>
              <w:rPr>
                <w:sz w:val="20"/>
                <w:lang w:val="en-GB"/>
              </w:rPr>
              <w:t>52%</w:t>
            </w:r>
          </w:p>
        </w:tc>
        <w:tc>
          <w:tcPr>
            <w:tcW w:w="0" w:type="auto"/>
          </w:tcPr>
          <w:p w14:paraId="2F6698CF" w14:textId="77777777" w:rsidR="00183A04" w:rsidRPr="000D0C0A" w:rsidRDefault="00183A04" w:rsidP="00183A04">
            <w:pPr>
              <w:pStyle w:val="NoSpacing"/>
              <w:ind w:firstLine="0"/>
              <w:jc w:val="center"/>
              <w:rPr>
                <w:sz w:val="20"/>
                <w:lang w:val="en-GB"/>
              </w:rPr>
            </w:pPr>
            <w:r>
              <w:rPr>
                <w:sz w:val="20"/>
                <w:lang w:val="en-GB"/>
              </w:rPr>
              <w:t>1%</w:t>
            </w:r>
          </w:p>
        </w:tc>
        <w:tc>
          <w:tcPr>
            <w:tcW w:w="0" w:type="auto"/>
            <w:tcBorders>
              <w:right w:val="single" w:sz="4" w:space="0" w:color="auto"/>
            </w:tcBorders>
          </w:tcPr>
          <w:p w14:paraId="0E01079B" w14:textId="77777777" w:rsidR="00183A04" w:rsidRPr="000D0C0A" w:rsidRDefault="00183A04" w:rsidP="00183A04">
            <w:pPr>
              <w:pStyle w:val="NoSpacing"/>
              <w:ind w:firstLine="0"/>
              <w:jc w:val="center"/>
              <w:rPr>
                <w:sz w:val="20"/>
                <w:lang w:val="en-GB"/>
              </w:rPr>
            </w:pPr>
            <w:r>
              <w:rPr>
                <w:sz w:val="20"/>
                <w:lang w:val="en-GB"/>
              </w:rPr>
              <w:t>47%</w:t>
            </w:r>
          </w:p>
        </w:tc>
        <w:tc>
          <w:tcPr>
            <w:tcW w:w="0" w:type="auto"/>
            <w:tcBorders>
              <w:left w:val="single" w:sz="4" w:space="0" w:color="auto"/>
              <w:right w:val="nil"/>
            </w:tcBorders>
          </w:tcPr>
          <w:p w14:paraId="588D86F2" w14:textId="77777777" w:rsidR="00183A04" w:rsidRDefault="00183A04" w:rsidP="00183A04">
            <w:pPr>
              <w:pStyle w:val="NoSpacing"/>
              <w:ind w:firstLine="0"/>
              <w:jc w:val="right"/>
              <w:rPr>
                <w:sz w:val="20"/>
                <w:lang w:val="en-GB"/>
              </w:rPr>
            </w:pPr>
            <w:r>
              <w:rPr>
                <w:sz w:val="20"/>
                <w:lang w:val="en-GB"/>
              </w:rPr>
              <w:t>0.0011 dB</w:t>
            </w:r>
          </w:p>
        </w:tc>
        <w:tc>
          <w:tcPr>
            <w:tcW w:w="0" w:type="auto"/>
            <w:tcBorders>
              <w:top w:val="nil"/>
              <w:left w:val="nil"/>
              <w:bottom w:val="nil"/>
              <w:right w:val="single" w:sz="4" w:space="0" w:color="auto"/>
            </w:tcBorders>
          </w:tcPr>
          <w:p w14:paraId="487ED040" w14:textId="77777777" w:rsidR="00183A04" w:rsidRDefault="00183A04" w:rsidP="00183A04">
            <w:pPr>
              <w:pStyle w:val="NoSpacing"/>
              <w:ind w:firstLine="0"/>
              <w:jc w:val="right"/>
              <w:rPr>
                <w:sz w:val="20"/>
                <w:lang w:val="en-GB"/>
              </w:rPr>
            </w:pPr>
            <w:r>
              <w:rPr>
                <w:sz w:val="20"/>
                <w:lang w:val="en-GB"/>
              </w:rPr>
              <w:t>0.0850 dB</w:t>
            </w:r>
          </w:p>
        </w:tc>
        <w:tc>
          <w:tcPr>
            <w:tcW w:w="0" w:type="auto"/>
            <w:tcBorders>
              <w:left w:val="single" w:sz="4" w:space="0" w:color="auto"/>
              <w:right w:val="nil"/>
            </w:tcBorders>
          </w:tcPr>
          <w:p w14:paraId="4407F507" w14:textId="77777777" w:rsidR="00183A04" w:rsidRDefault="00183A04" w:rsidP="00183A04">
            <w:pPr>
              <w:pStyle w:val="NoSpacing"/>
              <w:ind w:firstLine="0"/>
              <w:jc w:val="right"/>
              <w:rPr>
                <w:sz w:val="20"/>
                <w:lang w:val="en-GB"/>
              </w:rPr>
            </w:pPr>
            <w:r>
              <w:rPr>
                <w:sz w:val="20"/>
                <w:lang w:val="en-GB"/>
              </w:rPr>
              <w:t>-0.0651 dB</w:t>
            </w:r>
          </w:p>
        </w:tc>
        <w:tc>
          <w:tcPr>
            <w:tcW w:w="0" w:type="auto"/>
            <w:tcBorders>
              <w:top w:val="nil"/>
              <w:left w:val="nil"/>
              <w:bottom w:val="nil"/>
            </w:tcBorders>
          </w:tcPr>
          <w:p w14:paraId="004FD5DA" w14:textId="77777777" w:rsidR="00183A04" w:rsidRDefault="00183A04" w:rsidP="00183A04">
            <w:pPr>
              <w:pStyle w:val="NoSpacing"/>
              <w:ind w:firstLine="0"/>
              <w:jc w:val="right"/>
              <w:rPr>
                <w:sz w:val="20"/>
                <w:lang w:val="en-GB"/>
              </w:rPr>
            </w:pPr>
            <w:r>
              <w:rPr>
                <w:sz w:val="20"/>
                <w:lang w:val="en-GB"/>
              </w:rPr>
              <w:t>0.8877 dB</w:t>
            </w:r>
          </w:p>
        </w:tc>
      </w:tr>
      <w:tr w:rsidR="00183A04" w:rsidRPr="000D0C0A" w14:paraId="79F56C69" w14:textId="77777777" w:rsidTr="00183A04">
        <w:trPr>
          <w:trHeight w:val="111"/>
          <w:jc w:val="center"/>
        </w:trPr>
        <w:tc>
          <w:tcPr>
            <w:tcW w:w="0" w:type="auto"/>
          </w:tcPr>
          <w:p w14:paraId="5225C868" w14:textId="77777777" w:rsidR="00183A04" w:rsidRPr="000D0C0A" w:rsidRDefault="00183A04" w:rsidP="00183A04">
            <w:pPr>
              <w:pStyle w:val="NoSpacing"/>
              <w:ind w:firstLine="0"/>
              <w:rPr>
                <w:sz w:val="20"/>
                <w:lang w:val="en-GB"/>
              </w:rPr>
            </w:pPr>
            <w:r w:rsidRPr="000D0C0A">
              <w:rPr>
                <w:sz w:val="20"/>
                <w:lang w:val="en-GB"/>
              </w:rPr>
              <w:t>3</w:t>
            </w:r>
          </w:p>
        </w:tc>
        <w:tc>
          <w:tcPr>
            <w:tcW w:w="0" w:type="auto"/>
            <w:tcBorders>
              <w:right w:val="single" w:sz="4" w:space="0" w:color="auto"/>
            </w:tcBorders>
          </w:tcPr>
          <w:p w14:paraId="0E860F70" w14:textId="77777777" w:rsidR="00183A04" w:rsidRPr="000D0C0A" w:rsidRDefault="00183A04" w:rsidP="00183A04">
            <w:pPr>
              <w:pStyle w:val="NoSpacing"/>
              <w:ind w:firstLine="0"/>
              <w:rPr>
                <w:sz w:val="20"/>
                <w:lang w:val="en-GB"/>
              </w:rPr>
            </w:pPr>
            <w:r w:rsidRPr="000D0C0A">
              <w:rPr>
                <w:sz w:val="20"/>
                <w:lang w:val="en-GB"/>
              </w:rPr>
              <w:t>237MB</w:t>
            </w:r>
          </w:p>
        </w:tc>
        <w:tc>
          <w:tcPr>
            <w:tcW w:w="0" w:type="auto"/>
            <w:tcBorders>
              <w:left w:val="single" w:sz="4" w:space="0" w:color="auto"/>
            </w:tcBorders>
          </w:tcPr>
          <w:p w14:paraId="480AF695" w14:textId="77777777" w:rsidR="00183A04" w:rsidRPr="000D0C0A" w:rsidRDefault="00183A04" w:rsidP="00183A04">
            <w:pPr>
              <w:pStyle w:val="NoSpacing"/>
              <w:ind w:firstLine="0"/>
              <w:jc w:val="center"/>
              <w:rPr>
                <w:sz w:val="20"/>
                <w:lang w:val="en-GB"/>
              </w:rPr>
            </w:pPr>
            <w:r>
              <w:rPr>
                <w:sz w:val="20"/>
                <w:lang w:val="en-GB"/>
              </w:rPr>
              <w:t>42%</w:t>
            </w:r>
          </w:p>
        </w:tc>
        <w:tc>
          <w:tcPr>
            <w:tcW w:w="0" w:type="auto"/>
          </w:tcPr>
          <w:p w14:paraId="67A28320" w14:textId="77777777" w:rsidR="00183A04" w:rsidRPr="000D0C0A" w:rsidRDefault="00183A04" w:rsidP="00183A04">
            <w:pPr>
              <w:pStyle w:val="NoSpacing"/>
              <w:ind w:firstLine="0"/>
              <w:jc w:val="center"/>
              <w:rPr>
                <w:sz w:val="20"/>
                <w:lang w:val="en-GB"/>
              </w:rPr>
            </w:pPr>
            <w:r>
              <w:rPr>
                <w:sz w:val="20"/>
                <w:lang w:val="en-GB"/>
              </w:rPr>
              <w:t>18%</w:t>
            </w:r>
          </w:p>
        </w:tc>
        <w:tc>
          <w:tcPr>
            <w:tcW w:w="0" w:type="auto"/>
            <w:tcBorders>
              <w:right w:val="single" w:sz="4" w:space="0" w:color="auto"/>
            </w:tcBorders>
          </w:tcPr>
          <w:p w14:paraId="608D4A06" w14:textId="77777777" w:rsidR="00183A04" w:rsidRPr="000D0C0A" w:rsidRDefault="00183A04" w:rsidP="00183A04">
            <w:pPr>
              <w:pStyle w:val="NoSpacing"/>
              <w:ind w:firstLine="0"/>
              <w:jc w:val="center"/>
              <w:rPr>
                <w:sz w:val="20"/>
                <w:lang w:val="en-GB"/>
              </w:rPr>
            </w:pPr>
            <w:r>
              <w:rPr>
                <w:sz w:val="20"/>
                <w:lang w:val="en-GB"/>
              </w:rPr>
              <w:t>40%</w:t>
            </w:r>
          </w:p>
        </w:tc>
        <w:tc>
          <w:tcPr>
            <w:tcW w:w="0" w:type="auto"/>
            <w:tcBorders>
              <w:left w:val="single" w:sz="4" w:space="0" w:color="auto"/>
            </w:tcBorders>
          </w:tcPr>
          <w:p w14:paraId="275DBB7F" w14:textId="77777777" w:rsidR="00183A04" w:rsidRPr="000D0C0A" w:rsidRDefault="00183A04" w:rsidP="00183A04">
            <w:pPr>
              <w:pStyle w:val="NoSpacing"/>
              <w:ind w:firstLine="0"/>
              <w:jc w:val="center"/>
              <w:rPr>
                <w:sz w:val="20"/>
                <w:lang w:val="en-GB"/>
              </w:rPr>
            </w:pPr>
            <w:r>
              <w:rPr>
                <w:sz w:val="20"/>
                <w:lang w:val="en-GB"/>
              </w:rPr>
              <w:t>45%</w:t>
            </w:r>
          </w:p>
        </w:tc>
        <w:tc>
          <w:tcPr>
            <w:tcW w:w="0" w:type="auto"/>
          </w:tcPr>
          <w:p w14:paraId="51EEBF84"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4F3616A0" w14:textId="77777777" w:rsidR="00183A04" w:rsidRPr="000D0C0A" w:rsidRDefault="00183A04" w:rsidP="00183A04">
            <w:pPr>
              <w:pStyle w:val="NoSpacing"/>
              <w:ind w:firstLine="0"/>
              <w:jc w:val="center"/>
              <w:rPr>
                <w:sz w:val="20"/>
                <w:lang w:val="en-GB"/>
              </w:rPr>
            </w:pPr>
            <w:r>
              <w:rPr>
                <w:sz w:val="20"/>
                <w:lang w:val="en-GB"/>
              </w:rPr>
              <w:t>54%</w:t>
            </w:r>
          </w:p>
        </w:tc>
        <w:tc>
          <w:tcPr>
            <w:tcW w:w="0" w:type="auto"/>
            <w:tcBorders>
              <w:left w:val="single" w:sz="4" w:space="0" w:color="auto"/>
              <w:right w:val="nil"/>
            </w:tcBorders>
          </w:tcPr>
          <w:p w14:paraId="690ED2A3" w14:textId="77777777" w:rsidR="00183A04" w:rsidRDefault="00183A04" w:rsidP="00183A04">
            <w:pPr>
              <w:pStyle w:val="NoSpacing"/>
              <w:ind w:firstLine="0"/>
              <w:jc w:val="right"/>
              <w:rPr>
                <w:sz w:val="20"/>
                <w:lang w:val="en-GB"/>
              </w:rPr>
            </w:pPr>
            <w:r>
              <w:rPr>
                <w:sz w:val="20"/>
                <w:lang w:val="en-GB"/>
              </w:rPr>
              <w:t>0.8878 dB</w:t>
            </w:r>
          </w:p>
        </w:tc>
        <w:tc>
          <w:tcPr>
            <w:tcW w:w="0" w:type="auto"/>
            <w:tcBorders>
              <w:top w:val="nil"/>
              <w:left w:val="nil"/>
              <w:bottom w:val="nil"/>
              <w:right w:val="single" w:sz="4" w:space="0" w:color="auto"/>
            </w:tcBorders>
          </w:tcPr>
          <w:p w14:paraId="78B3A13C" w14:textId="77777777" w:rsidR="00183A04" w:rsidRDefault="00183A04" w:rsidP="00183A04">
            <w:pPr>
              <w:pStyle w:val="NoSpacing"/>
              <w:ind w:firstLine="0"/>
              <w:jc w:val="right"/>
              <w:rPr>
                <w:sz w:val="20"/>
                <w:lang w:val="en-GB"/>
              </w:rPr>
            </w:pPr>
            <w:r>
              <w:rPr>
                <w:sz w:val="20"/>
                <w:lang w:val="en-GB"/>
              </w:rPr>
              <w:t>0.2718 dB</w:t>
            </w:r>
          </w:p>
        </w:tc>
        <w:tc>
          <w:tcPr>
            <w:tcW w:w="0" w:type="auto"/>
            <w:tcBorders>
              <w:left w:val="single" w:sz="4" w:space="0" w:color="auto"/>
              <w:right w:val="nil"/>
            </w:tcBorders>
          </w:tcPr>
          <w:p w14:paraId="1E3D7BD3" w14:textId="77777777" w:rsidR="00183A04" w:rsidRDefault="00183A04" w:rsidP="00183A04">
            <w:pPr>
              <w:pStyle w:val="NoSpacing"/>
              <w:ind w:firstLine="0"/>
              <w:jc w:val="right"/>
              <w:rPr>
                <w:sz w:val="20"/>
                <w:lang w:val="en-GB"/>
              </w:rPr>
            </w:pPr>
            <w:r w:rsidRPr="003C6C54">
              <w:rPr>
                <w:sz w:val="20"/>
                <w:lang w:val="en-GB"/>
              </w:rPr>
              <w:t>-0.</w:t>
            </w:r>
            <w:r>
              <w:rPr>
                <w:sz w:val="20"/>
                <w:lang w:val="en-GB"/>
              </w:rPr>
              <w:t>0006 dB</w:t>
            </w:r>
          </w:p>
        </w:tc>
        <w:tc>
          <w:tcPr>
            <w:tcW w:w="0" w:type="auto"/>
            <w:tcBorders>
              <w:top w:val="nil"/>
              <w:left w:val="nil"/>
              <w:bottom w:val="nil"/>
            </w:tcBorders>
          </w:tcPr>
          <w:p w14:paraId="37C41F66" w14:textId="77777777" w:rsidR="00183A04" w:rsidRDefault="00183A04" w:rsidP="00183A04">
            <w:pPr>
              <w:suppressAutoHyphens w:val="0"/>
              <w:ind w:firstLine="0"/>
              <w:jc w:val="right"/>
              <w:rPr>
                <w:sz w:val="20"/>
              </w:rPr>
            </w:pPr>
            <w:r>
              <w:rPr>
                <w:sz w:val="20"/>
              </w:rPr>
              <w:t>0.9693 dB</w:t>
            </w:r>
          </w:p>
        </w:tc>
      </w:tr>
      <w:tr w:rsidR="00183A04" w:rsidRPr="000D0C0A" w14:paraId="37FA88AB" w14:textId="77777777" w:rsidTr="00183A04">
        <w:trPr>
          <w:trHeight w:val="111"/>
          <w:jc w:val="center"/>
        </w:trPr>
        <w:tc>
          <w:tcPr>
            <w:tcW w:w="0" w:type="auto"/>
          </w:tcPr>
          <w:p w14:paraId="574CE89C" w14:textId="77777777" w:rsidR="00183A04" w:rsidRPr="000D0C0A" w:rsidRDefault="00183A04" w:rsidP="00183A04">
            <w:pPr>
              <w:pStyle w:val="NoSpacing"/>
              <w:ind w:firstLine="0"/>
              <w:rPr>
                <w:sz w:val="20"/>
                <w:lang w:val="en-GB"/>
              </w:rPr>
            </w:pPr>
            <w:r w:rsidRPr="000D0C0A">
              <w:rPr>
                <w:sz w:val="20"/>
                <w:lang w:val="en-GB"/>
              </w:rPr>
              <w:t>4</w:t>
            </w:r>
          </w:p>
        </w:tc>
        <w:tc>
          <w:tcPr>
            <w:tcW w:w="0" w:type="auto"/>
            <w:tcBorders>
              <w:right w:val="single" w:sz="4" w:space="0" w:color="auto"/>
            </w:tcBorders>
          </w:tcPr>
          <w:p w14:paraId="3C849B3D" w14:textId="77777777" w:rsidR="00183A04" w:rsidRPr="000D0C0A" w:rsidRDefault="00183A04" w:rsidP="00183A04">
            <w:pPr>
              <w:pStyle w:val="NoSpacing"/>
              <w:ind w:firstLine="0"/>
              <w:rPr>
                <w:sz w:val="20"/>
                <w:lang w:val="en-GB"/>
              </w:rPr>
            </w:pPr>
            <w:r w:rsidRPr="000D0C0A">
              <w:rPr>
                <w:sz w:val="20"/>
                <w:lang w:val="en-GB"/>
              </w:rPr>
              <w:t>364MB</w:t>
            </w:r>
          </w:p>
        </w:tc>
        <w:tc>
          <w:tcPr>
            <w:tcW w:w="0" w:type="auto"/>
            <w:tcBorders>
              <w:left w:val="single" w:sz="4" w:space="0" w:color="auto"/>
            </w:tcBorders>
          </w:tcPr>
          <w:p w14:paraId="46444296" w14:textId="77777777" w:rsidR="00183A04" w:rsidRPr="000D0C0A" w:rsidRDefault="00183A04" w:rsidP="00183A04">
            <w:pPr>
              <w:pStyle w:val="NoSpacing"/>
              <w:ind w:firstLine="0"/>
              <w:jc w:val="center"/>
              <w:rPr>
                <w:sz w:val="20"/>
                <w:lang w:val="en-GB"/>
              </w:rPr>
            </w:pPr>
            <w:r>
              <w:rPr>
                <w:sz w:val="20"/>
                <w:lang w:val="en-GB"/>
              </w:rPr>
              <w:t>29%</w:t>
            </w:r>
          </w:p>
        </w:tc>
        <w:tc>
          <w:tcPr>
            <w:tcW w:w="0" w:type="auto"/>
          </w:tcPr>
          <w:p w14:paraId="43BB3CA6" w14:textId="77777777" w:rsidR="00183A04" w:rsidRPr="000D0C0A" w:rsidRDefault="00183A04" w:rsidP="00183A04">
            <w:pPr>
              <w:pStyle w:val="NoSpacing"/>
              <w:ind w:firstLine="0"/>
              <w:jc w:val="center"/>
              <w:rPr>
                <w:sz w:val="20"/>
                <w:lang w:val="en-GB"/>
              </w:rPr>
            </w:pPr>
            <w:r>
              <w:rPr>
                <w:sz w:val="20"/>
                <w:lang w:val="en-GB"/>
              </w:rPr>
              <w:t>45%</w:t>
            </w:r>
          </w:p>
        </w:tc>
        <w:tc>
          <w:tcPr>
            <w:tcW w:w="0" w:type="auto"/>
            <w:tcBorders>
              <w:right w:val="single" w:sz="4" w:space="0" w:color="auto"/>
            </w:tcBorders>
          </w:tcPr>
          <w:p w14:paraId="01128313" w14:textId="77777777" w:rsidR="00183A04" w:rsidRPr="000D0C0A" w:rsidRDefault="00183A04" w:rsidP="00183A04">
            <w:pPr>
              <w:pStyle w:val="NoSpacing"/>
              <w:ind w:firstLine="0"/>
              <w:jc w:val="center"/>
              <w:rPr>
                <w:sz w:val="20"/>
                <w:lang w:val="en-GB"/>
              </w:rPr>
            </w:pPr>
            <w:r>
              <w:rPr>
                <w:sz w:val="20"/>
                <w:lang w:val="en-GB"/>
              </w:rPr>
              <w:t>26%</w:t>
            </w:r>
          </w:p>
        </w:tc>
        <w:tc>
          <w:tcPr>
            <w:tcW w:w="0" w:type="auto"/>
            <w:tcBorders>
              <w:left w:val="single" w:sz="4" w:space="0" w:color="auto"/>
            </w:tcBorders>
          </w:tcPr>
          <w:p w14:paraId="3E3B306B" w14:textId="77777777" w:rsidR="00183A04" w:rsidRPr="000D0C0A" w:rsidRDefault="00183A04" w:rsidP="00183A04">
            <w:pPr>
              <w:pStyle w:val="NoSpacing"/>
              <w:ind w:firstLine="0"/>
              <w:jc w:val="center"/>
              <w:rPr>
                <w:sz w:val="20"/>
                <w:lang w:val="en-GB"/>
              </w:rPr>
            </w:pPr>
            <w:r>
              <w:rPr>
                <w:sz w:val="20"/>
                <w:lang w:val="en-GB"/>
              </w:rPr>
              <w:t>43%</w:t>
            </w:r>
          </w:p>
        </w:tc>
        <w:tc>
          <w:tcPr>
            <w:tcW w:w="0" w:type="auto"/>
          </w:tcPr>
          <w:p w14:paraId="7FBD3B68"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199CF57A" w14:textId="77777777" w:rsidR="00183A04" w:rsidRPr="000D0C0A" w:rsidRDefault="00183A04" w:rsidP="00183A04">
            <w:pPr>
              <w:pStyle w:val="NoSpacing"/>
              <w:ind w:firstLine="0"/>
              <w:jc w:val="center"/>
              <w:rPr>
                <w:sz w:val="20"/>
                <w:lang w:val="en-GB"/>
              </w:rPr>
            </w:pPr>
            <w:r>
              <w:rPr>
                <w:sz w:val="20"/>
                <w:lang w:val="en-GB"/>
              </w:rPr>
              <w:t>57%</w:t>
            </w:r>
          </w:p>
        </w:tc>
        <w:tc>
          <w:tcPr>
            <w:tcW w:w="0" w:type="auto"/>
            <w:tcBorders>
              <w:left w:val="single" w:sz="4" w:space="0" w:color="auto"/>
              <w:right w:val="nil"/>
            </w:tcBorders>
          </w:tcPr>
          <w:p w14:paraId="358203FD" w14:textId="77777777" w:rsidR="00183A04" w:rsidRDefault="00183A04" w:rsidP="00183A04">
            <w:pPr>
              <w:pStyle w:val="NoSpacing"/>
              <w:ind w:firstLine="0"/>
              <w:jc w:val="right"/>
              <w:rPr>
                <w:sz w:val="20"/>
                <w:lang w:val="en-GB"/>
              </w:rPr>
            </w:pPr>
            <w:r>
              <w:rPr>
                <w:sz w:val="20"/>
                <w:lang w:val="en-GB"/>
              </w:rPr>
              <w:t>-0.0972 dB</w:t>
            </w:r>
          </w:p>
        </w:tc>
        <w:tc>
          <w:tcPr>
            <w:tcW w:w="0" w:type="auto"/>
            <w:tcBorders>
              <w:top w:val="nil"/>
              <w:left w:val="nil"/>
              <w:bottom w:val="nil"/>
              <w:right w:val="single" w:sz="4" w:space="0" w:color="auto"/>
            </w:tcBorders>
          </w:tcPr>
          <w:p w14:paraId="57DFE35D" w14:textId="77777777" w:rsidR="00183A04" w:rsidRDefault="00183A04" w:rsidP="00183A04">
            <w:pPr>
              <w:pStyle w:val="NoSpacing"/>
              <w:ind w:firstLine="0"/>
              <w:jc w:val="right"/>
              <w:rPr>
                <w:sz w:val="20"/>
                <w:lang w:val="en-GB"/>
              </w:rPr>
            </w:pPr>
            <w:r w:rsidRPr="003C6C54">
              <w:rPr>
                <w:sz w:val="20"/>
                <w:lang w:val="en-GB"/>
              </w:rPr>
              <w:t>1.0717</w:t>
            </w:r>
            <w:r>
              <w:rPr>
                <w:sz w:val="20"/>
                <w:lang w:val="en-GB"/>
              </w:rPr>
              <w:t xml:space="preserve"> dB</w:t>
            </w:r>
          </w:p>
        </w:tc>
        <w:tc>
          <w:tcPr>
            <w:tcW w:w="0" w:type="auto"/>
            <w:tcBorders>
              <w:left w:val="single" w:sz="4" w:space="0" w:color="auto"/>
              <w:right w:val="nil"/>
            </w:tcBorders>
          </w:tcPr>
          <w:p w14:paraId="43225A8D" w14:textId="77777777" w:rsidR="00183A04" w:rsidRDefault="00183A04" w:rsidP="00183A04">
            <w:pPr>
              <w:pStyle w:val="NoSpacing"/>
              <w:ind w:firstLine="0"/>
              <w:jc w:val="right"/>
              <w:rPr>
                <w:sz w:val="20"/>
                <w:lang w:val="en-GB"/>
              </w:rPr>
            </w:pPr>
            <w:r>
              <w:rPr>
                <w:sz w:val="20"/>
                <w:lang w:val="en-GB"/>
              </w:rPr>
              <w:t>0.0345 dB</w:t>
            </w:r>
          </w:p>
        </w:tc>
        <w:tc>
          <w:tcPr>
            <w:tcW w:w="0" w:type="auto"/>
            <w:tcBorders>
              <w:top w:val="nil"/>
              <w:left w:val="nil"/>
              <w:bottom w:val="nil"/>
            </w:tcBorders>
          </w:tcPr>
          <w:p w14:paraId="17F89F0E" w14:textId="77777777" w:rsidR="00183A04" w:rsidRDefault="00183A04" w:rsidP="00183A04">
            <w:pPr>
              <w:pStyle w:val="NoSpacing"/>
              <w:ind w:firstLine="0"/>
              <w:jc w:val="right"/>
              <w:rPr>
                <w:sz w:val="20"/>
                <w:lang w:val="en-GB"/>
              </w:rPr>
            </w:pPr>
            <w:r w:rsidRPr="003C6C54">
              <w:rPr>
                <w:sz w:val="20"/>
                <w:lang w:val="en-GB"/>
              </w:rPr>
              <w:t>1.5434</w:t>
            </w:r>
            <w:r>
              <w:rPr>
                <w:sz w:val="20"/>
                <w:lang w:val="en-GB"/>
              </w:rPr>
              <w:t xml:space="preserve"> dB</w:t>
            </w:r>
          </w:p>
        </w:tc>
      </w:tr>
      <w:tr w:rsidR="00183A04" w:rsidRPr="000D0C0A" w14:paraId="6CEAC316" w14:textId="77777777" w:rsidTr="00183A04">
        <w:trPr>
          <w:trHeight w:val="105"/>
          <w:jc w:val="center"/>
        </w:trPr>
        <w:tc>
          <w:tcPr>
            <w:tcW w:w="0" w:type="auto"/>
          </w:tcPr>
          <w:p w14:paraId="2159E4E2" w14:textId="77777777" w:rsidR="00183A04" w:rsidRPr="000D0C0A" w:rsidRDefault="00183A04" w:rsidP="00183A04">
            <w:pPr>
              <w:pStyle w:val="NoSpacing"/>
              <w:ind w:firstLine="0"/>
              <w:rPr>
                <w:sz w:val="20"/>
                <w:lang w:val="en-GB"/>
              </w:rPr>
            </w:pPr>
            <w:r w:rsidRPr="000D0C0A">
              <w:rPr>
                <w:sz w:val="20"/>
                <w:lang w:val="en-GB"/>
              </w:rPr>
              <w:t>5</w:t>
            </w:r>
          </w:p>
        </w:tc>
        <w:tc>
          <w:tcPr>
            <w:tcW w:w="0" w:type="auto"/>
            <w:tcBorders>
              <w:right w:val="single" w:sz="4" w:space="0" w:color="auto"/>
            </w:tcBorders>
          </w:tcPr>
          <w:p w14:paraId="10AE8700" w14:textId="77777777" w:rsidR="00183A04" w:rsidRPr="000D0C0A" w:rsidRDefault="00183A04" w:rsidP="00183A04">
            <w:pPr>
              <w:pStyle w:val="NoSpacing"/>
              <w:ind w:firstLine="0"/>
              <w:rPr>
                <w:sz w:val="20"/>
                <w:lang w:val="en-GB"/>
              </w:rPr>
            </w:pPr>
            <w:r w:rsidRPr="000D0C0A">
              <w:rPr>
                <w:sz w:val="20"/>
                <w:lang w:val="en-GB"/>
              </w:rPr>
              <w:t>798MB</w:t>
            </w:r>
          </w:p>
        </w:tc>
        <w:tc>
          <w:tcPr>
            <w:tcW w:w="0" w:type="auto"/>
            <w:tcBorders>
              <w:left w:val="single" w:sz="4" w:space="0" w:color="auto"/>
            </w:tcBorders>
          </w:tcPr>
          <w:p w14:paraId="127DB6C3" w14:textId="77777777" w:rsidR="00183A04" w:rsidRPr="000D0C0A" w:rsidRDefault="00183A04" w:rsidP="00183A04">
            <w:pPr>
              <w:pStyle w:val="NoSpacing"/>
              <w:ind w:firstLine="0"/>
              <w:jc w:val="center"/>
              <w:rPr>
                <w:sz w:val="20"/>
                <w:lang w:val="en-GB"/>
              </w:rPr>
            </w:pPr>
            <w:r>
              <w:rPr>
                <w:sz w:val="20"/>
                <w:lang w:val="en-GB"/>
              </w:rPr>
              <w:t>27%</w:t>
            </w:r>
          </w:p>
        </w:tc>
        <w:tc>
          <w:tcPr>
            <w:tcW w:w="0" w:type="auto"/>
          </w:tcPr>
          <w:p w14:paraId="7BD90D4F" w14:textId="77777777" w:rsidR="00183A04" w:rsidRPr="000D0C0A" w:rsidRDefault="00183A04" w:rsidP="00183A04">
            <w:pPr>
              <w:pStyle w:val="NoSpacing"/>
              <w:ind w:firstLine="0"/>
              <w:jc w:val="center"/>
              <w:rPr>
                <w:sz w:val="20"/>
                <w:lang w:val="en-GB"/>
              </w:rPr>
            </w:pPr>
            <w:r>
              <w:rPr>
                <w:sz w:val="20"/>
                <w:lang w:val="en-GB"/>
              </w:rPr>
              <w:t>46%</w:t>
            </w:r>
          </w:p>
        </w:tc>
        <w:tc>
          <w:tcPr>
            <w:tcW w:w="0" w:type="auto"/>
            <w:tcBorders>
              <w:right w:val="single" w:sz="4" w:space="0" w:color="auto"/>
            </w:tcBorders>
          </w:tcPr>
          <w:p w14:paraId="50E091ED" w14:textId="77777777" w:rsidR="00183A04" w:rsidRPr="000D0C0A" w:rsidRDefault="00183A04" w:rsidP="00183A04">
            <w:pPr>
              <w:pStyle w:val="NoSpacing"/>
              <w:ind w:firstLine="0"/>
              <w:jc w:val="center"/>
              <w:rPr>
                <w:sz w:val="20"/>
                <w:lang w:val="en-GB"/>
              </w:rPr>
            </w:pPr>
            <w:r>
              <w:rPr>
                <w:sz w:val="20"/>
                <w:lang w:val="en-GB"/>
              </w:rPr>
              <w:t>26%</w:t>
            </w:r>
          </w:p>
        </w:tc>
        <w:tc>
          <w:tcPr>
            <w:tcW w:w="0" w:type="auto"/>
            <w:tcBorders>
              <w:left w:val="single" w:sz="4" w:space="0" w:color="auto"/>
            </w:tcBorders>
          </w:tcPr>
          <w:p w14:paraId="524AFF3F" w14:textId="77777777" w:rsidR="00183A04" w:rsidRPr="000D0C0A" w:rsidRDefault="00183A04" w:rsidP="00183A04">
            <w:pPr>
              <w:pStyle w:val="NoSpacing"/>
              <w:ind w:firstLine="0"/>
              <w:jc w:val="center"/>
              <w:rPr>
                <w:sz w:val="20"/>
                <w:lang w:val="en-GB"/>
              </w:rPr>
            </w:pPr>
            <w:r>
              <w:rPr>
                <w:sz w:val="20"/>
                <w:lang w:val="en-GB"/>
              </w:rPr>
              <w:t>44%</w:t>
            </w:r>
          </w:p>
        </w:tc>
        <w:tc>
          <w:tcPr>
            <w:tcW w:w="0" w:type="auto"/>
          </w:tcPr>
          <w:p w14:paraId="222EFF09"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7FFACC5D" w14:textId="77777777" w:rsidR="00183A04" w:rsidRPr="000D0C0A" w:rsidRDefault="00183A04" w:rsidP="00183A04">
            <w:pPr>
              <w:pStyle w:val="NoSpacing"/>
              <w:ind w:firstLine="0"/>
              <w:jc w:val="center"/>
              <w:rPr>
                <w:sz w:val="20"/>
                <w:lang w:val="en-GB"/>
              </w:rPr>
            </w:pPr>
            <w:r>
              <w:rPr>
                <w:sz w:val="20"/>
                <w:lang w:val="en-GB"/>
              </w:rPr>
              <w:t>56%</w:t>
            </w:r>
          </w:p>
        </w:tc>
        <w:tc>
          <w:tcPr>
            <w:tcW w:w="0" w:type="auto"/>
            <w:tcBorders>
              <w:left w:val="single" w:sz="4" w:space="0" w:color="auto"/>
              <w:right w:val="nil"/>
            </w:tcBorders>
          </w:tcPr>
          <w:p w14:paraId="537F12A8" w14:textId="77777777" w:rsidR="00183A04" w:rsidRDefault="00183A04" w:rsidP="00183A04">
            <w:pPr>
              <w:suppressAutoHyphens w:val="0"/>
              <w:ind w:firstLine="0"/>
              <w:jc w:val="right"/>
              <w:rPr>
                <w:sz w:val="20"/>
              </w:rPr>
            </w:pPr>
            <w:r>
              <w:rPr>
                <w:sz w:val="20"/>
              </w:rPr>
              <w:t>0.0008 dB</w:t>
            </w:r>
          </w:p>
        </w:tc>
        <w:tc>
          <w:tcPr>
            <w:tcW w:w="0" w:type="auto"/>
            <w:tcBorders>
              <w:top w:val="nil"/>
              <w:left w:val="nil"/>
              <w:bottom w:val="nil"/>
              <w:right w:val="single" w:sz="4" w:space="0" w:color="auto"/>
            </w:tcBorders>
          </w:tcPr>
          <w:p w14:paraId="4CFB8F12" w14:textId="77777777" w:rsidR="00183A04" w:rsidRDefault="00183A04" w:rsidP="00183A04">
            <w:pPr>
              <w:pStyle w:val="NoSpacing"/>
              <w:ind w:firstLine="0"/>
              <w:jc w:val="right"/>
              <w:rPr>
                <w:sz w:val="20"/>
                <w:lang w:val="en-GB"/>
              </w:rPr>
            </w:pPr>
            <w:r>
              <w:rPr>
                <w:sz w:val="20"/>
                <w:lang w:val="en-GB"/>
              </w:rPr>
              <w:t>0.2504</w:t>
            </w:r>
            <w:r w:rsidRPr="003C6C54">
              <w:rPr>
                <w:sz w:val="20"/>
                <w:lang w:val="en-GB"/>
              </w:rPr>
              <w:t xml:space="preserve"> </w:t>
            </w:r>
            <w:r>
              <w:rPr>
                <w:sz w:val="20"/>
                <w:lang w:val="en-GB"/>
              </w:rPr>
              <w:t>dB</w:t>
            </w:r>
          </w:p>
        </w:tc>
        <w:tc>
          <w:tcPr>
            <w:tcW w:w="0" w:type="auto"/>
            <w:tcBorders>
              <w:left w:val="single" w:sz="4" w:space="0" w:color="auto"/>
              <w:right w:val="nil"/>
            </w:tcBorders>
          </w:tcPr>
          <w:p w14:paraId="69AC8FC9" w14:textId="77777777" w:rsidR="00183A04" w:rsidRDefault="00183A04" w:rsidP="00183A04">
            <w:pPr>
              <w:pStyle w:val="NoSpacing"/>
              <w:ind w:firstLine="0"/>
              <w:jc w:val="right"/>
              <w:rPr>
                <w:sz w:val="20"/>
                <w:lang w:val="en-GB"/>
              </w:rPr>
            </w:pPr>
            <w:r>
              <w:rPr>
                <w:sz w:val="20"/>
                <w:lang w:val="en-GB"/>
              </w:rPr>
              <w:t>0.1986 dB</w:t>
            </w:r>
          </w:p>
        </w:tc>
        <w:tc>
          <w:tcPr>
            <w:tcW w:w="0" w:type="auto"/>
            <w:tcBorders>
              <w:top w:val="nil"/>
              <w:left w:val="nil"/>
              <w:bottom w:val="nil"/>
            </w:tcBorders>
          </w:tcPr>
          <w:p w14:paraId="1C150197" w14:textId="77777777" w:rsidR="00183A04" w:rsidRDefault="00183A04" w:rsidP="00183A04">
            <w:pPr>
              <w:pStyle w:val="NoSpacing"/>
              <w:ind w:firstLine="0"/>
              <w:jc w:val="right"/>
              <w:rPr>
                <w:sz w:val="20"/>
                <w:lang w:val="en-GB"/>
              </w:rPr>
            </w:pPr>
            <w:r>
              <w:rPr>
                <w:sz w:val="20"/>
                <w:lang w:val="en-GB"/>
              </w:rPr>
              <w:t>1.3777 dB</w:t>
            </w:r>
          </w:p>
        </w:tc>
      </w:tr>
      <w:tr w:rsidR="00183A04" w:rsidRPr="000D0C0A" w14:paraId="12C98840" w14:textId="77777777" w:rsidTr="00183A04">
        <w:trPr>
          <w:trHeight w:val="111"/>
          <w:jc w:val="center"/>
        </w:trPr>
        <w:tc>
          <w:tcPr>
            <w:tcW w:w="0" w:type="auto"/>
          </w:tcPr>
          <w:p w14:paraId="054B1CE8" w14:textId="77777777" w:rsidR="00183A04" w:rsidRPr="000D0C0A" w:rsidRDefault="00183A04" w:rsidP="00183A04">
            <w:pPr>
              <w:pStyle w:val="NoSpacing"/>
              <w:ind w:firstLine="0"/>
              <w:rPr>
                <w:sz w:val="20"/>
                <w:lang w:val="en-GB"/>
              </w:rPr>
            </w:pPr>
            <w:r w:rsidRPr="000D0C0A">
              <w:rPr>
                <w:sz w:val="20"/>
                <w:lang w:val="en-GB"/>
              </w:rPr>
              <w:t>6</w:t>
            </w:r>
          </w:p>
        </w:tc>
        <w:tc>
          <w:tcPr>
            <w:tcW w:w="0" w:type="auto"/>
            <w:tcBorders>
              <w:right w:val="single" w:sz="4" w:space="0" w:color="auto"/>
            </w:tcBorders>
          </w:tcPr>
          <w:p w14:paraId="2DA091C7" w14:textId="77777777" w:rsidR="00183A04" w:rsidRPr="000D0C0A" w:rsidRDefault="00183A04" w:rsidP="00183A04">
            <w:pPr>
              <w:pStyle w:val="NoSpacing"/>
              <w:ind w:firstLine="0"/>
              <w:rPr>
                <w:sz w:val="20"/>
                <w:lang w:val="en-GB"/>
              </w:rPr>
            </w:pPr>
            <w:r w:rsidRPr="000D0C0A">
              <w:rPr>
                <w:sz w:val="20"/>
                <w:lang w:val="en-GB"/>
              </w:rPr>
              <w:t>1.54GB</w:t>
            </w:r>
          </w:p>
        </w:tc>
        <w:tc>
          <w:tcPr>
            <w:tcW w:w="0" w:type="auto"/>
            <w:tcBorders>
              <w:left w:val="single" w:sz="4" w:space="0" w:color="auto"/>
            </w:tcBorders>
          </w:tcPr>
          <w:p w14:paraId="04053A31" w14:textId="77777777" w:rsidR="00183A04" w:rsidRPr="000D0C0A" w:rsidRDefault="00183A04" w:rsidP="00183A04">
            <w:pPr>
              <w:pStyle w:val="NoSpacing"/>
              <w:ind w:firstLine="0"/>
              <w:jc w:val="center"/>
              <w:rPr>
                <w:sz w:val="20"/>
                <w:lang w:val="en-GB"/>
              </w:rPr>
            </w:pPr>
            <w:r>
              <w:rPr>
                <w:sz w:val="20"/>
                <w:lang w:val="en-GB"/>
              </w:rPr>
              <w:t>40%</w:t>
            </w:r>
          </w:p>
        </w:tc>
        <w:tc>
          <w:tcPr>
            <w:tcW w:w="0" w:type="auto"/>
          </w:tcPr>
          <w:p w14:paraId="5796146F" w14:textId="77777777" w:rsidR="00183A04" w:rsidRPr="000D0C0A" w:rsidRDefault="00183A04" w:rsidP="00183A04">
            <w:pPr>
              <w:pStyle w:val="NoSpacing"/>
              <w:ind w:firstLine="0"/>
              <w:jc w:val="center"/>
              <w:rPr>
                <w:sz w:val="20"/>
                <w:lang w:val="en-GB"/>
              </w:rPr>
            </w:pPr>
            <w:r>
              <w:rPr>
                <w:sz w:val="20"/>
                <w:lang w:val="en-GB"/>
              </w:rPr>
              <w:t>15%</w:t>
            </w:r>
          </w:p>
        </w:tc>
        <w:tc>
          <w:tcPr>
            <w:tcW w:w="0" w:type="auto"/>
            <w:tcBorders>
              <w:right w:val="single" w:sz="4" w:space="0" w:color="auto"/>
            </w:tcBorders>
          </w:tcPr>
          <w:p w14:paraId="339ACDBA" w14:textId="77777777" w:rsidR="00183A04" w:rsidRPr="000D0C0A" w:rsidRDefault="00183A04" w:rsidP="00183A04">
            <w:pPr>
              <w:pStyle w:val="NoSpacing"/>
              <w:ind w:firstLine="0"/>
              <w:jc w:val="center"/>
              <w:rPr>
                <w:sz w:val="20"/>
                <w:lang w:val="en-GB"/>
              </w:rPr>
            </w:pPr>
            <w:r>
              <w:rPr>
                <w:sz w:val="20"/>
                <w:lang w:val="en-GB"/>
              </w:rPr>
              <w:t>44%</w:t>
            </w:r>
          </w:p>
        </w:tc>
        <w:tc>
          <w:tcPr>
            <w:tcW w:w="0" w:type="auto"/>
            <w:tcBorders>
              <w:left w:val="single" w:sz="4" w:space="0" w:color="auto"/>
            </w:tcBorders>
          </w:tcPr>
          <w:p w14:paraId="54D32585" w14:textId="77777777" w:rsidR="00183A04" w:rsidRPr="000D0C0A" w:rsidRDefault="00183A04" w:rsidP="00183A04">
            <w:pPr>
              <w:pStyle w:val="NoSpacing"/>
              <w:ind w:firstLine="0"/>
              <w:jc w:val="center"/>
              <w:rPr>
                <w:sz w:val="20"/>
                <w:lang w:val="en-GB"/>
              </w:rPr>
            </w:pPr>
            <w:r>
              <w:rPr>
                <w:sz w:val="20"/>
                <w:lang w:val="en-GB"/>
              </w:rPr>
              <w:t>47%</w:t>
            </w:r>
          </w:p>
        </w:tc>
        <w:tc>
          <w:tcPr>
            <w:tcW w:w="0" w:type="auto"/>
          </w:tcPr>
          <w:p w14:paraId="43534E0F"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6DE6811E" w14:textId="77777777" w:rsidR="00183A04" w:rsidRPr="000D0C0A" w:rsidRDefault="00183A04" w:rsidP="00183A04">
            <w:pPr>
              <w:pStyle w:val="NoSpacing"/>
              <w:ind w:firstLine="0"/>
              <w:jc w:val="center"/>
              <w:rPr>
                <w:sz w:val="20"/>
                <w:lang w:val="en-GB"/>
              </w:rPr>
            </w:pPr>
            <w:r>
              <w:rPr>
                <w:sz w:val="20"/>
                <w:lang w:val="en-GB"/>
              </w:rPr>
              <w:t>52%</w:t>
            </w:r>
          </w:p>
        </w:tc>
        <w:tc>
          <w:tcPr>
            <w:tcW w:w="0" w:type="auto"/>
            <w:tcBorders>
              <w:left w:val="single" w:sz="4" w:space="0" w:color="auto"/>
              <w:right w:val="nil"/>
            </w:tcBorders>
          </w:tcPr>
          <w:p w14:paraId="3EF45CC7" w14:textId="77777777" w:rsidR="00183A04" w:rsidRDefault="00183A04" w:rsidP="00183A04">
            <w:pPr>
              <w:pStyle w:val="NoSpacing"/>
              <w:ind w:firstLine="0"/>
              <w:jc w:val="right"/>
              <w:rPr>
                <w:sz w:val="20"/>
                <w:lang w:val="en-GB"/>
              </w:rPr>
            </w:pPr>
            <w:r>
              <w:rPr>
                <w:sz w:val="20"/>
                <w:lang w:val="en-GB"/>
              </w:rPr>
              <w:t>0.0307 dB</w:t>
            </w:r>
          </w:p>
        </w:tc>
        <w:tc>
          <w:tcPr>
            <w:tcW w:w="0" w:type="auto"/>
            <w:tcBorders>
              <w:top w:val="nil"/>
              <w:left w:val="nil"/>
              <w:bottom w:val="nil"/>
              <w:right w:val="single" w:sz="4" w:space="0" w:color="auto"/>
            </w:tcBorders>
          </w:tcPr>
          <w:p w14:paraId="3F9801F4" w14:textId="77777777" w:rsidR="00183A04" w:rsidRDefault="00183A04" w:rsidP="00183A04">
            <w:pPr>
              <w:pStyle w:val="NoSpacing"/>
              <w:ind w:firstLine="0"/>
              <w:jc w:val="right"/>
              <w:rPr>
                <w:sz w:val="20"/>
                <w:lang w:val="en-GB"/>
              </w:rPr>
            </w:pPr>
            <w:r>
              <w:rPr>
                <w:sz w:val="20"/>
                <w:lang w:val="en-GB"/>
              </w:rPr>
              <w:t>0.8156 dB</w:t>
            </w:r>
          </w:p>
        </w:tc>
        <w:tc>
          <w:tcPr>
            <w:tcW w:w="0" w:type="auto"/>
            <w:tcBorders>
              <w:left w:val="single" w:sz="4" w:space="0" w:color="auto"/>
              <w:right w:val="nil"/>
            </w:tcBorders>
          </w:tcPr>
          <w:p w14:paraId="458FC84E" w14:textId="77777777" w:rsidR="00183A04" w:rsidRDefault="00183A04" w:rsidP="00183A04">
            <w:pPr>
              <w:pStyle w:val="NoSpacing"/>
              <w:ind w:firstLine="0"/>
              <w:jc w:val="right"/>
              <w:rPr>
                <w:sz w:val="20"/>
                <w:lang w:val="en-GB"/>
              </w:rPr>
            </w:pPr>
            <w:r>
              <w:rPr>
                <w:sz w:val="20"/>
                <w:lang w:val="en-GB"/>
              </w:rPr>
              <w:t>1.1796 dB</w:t>
            </w:r>
          </w:p>
        </w:tc>
        <w:tc>
          <w:tcPr>
            <w:tcW w:w="0" w:type="auto"/>
            <w:tcBorders>
              <w:top w:val="nil"/>
              <w:left w:val="nil"/>
              <w:bottom w:val="nil"/>
            </w:tcBorders>
          </w:tcPr>
          <w:p w14:paraId="380429EF" w14:textId="77777777" w:rsidR="00183A04" w:rsidRDefault="00183A04" w:rsidP="00183A04">
            <w:pPr>
              <w:pStyle w:val="NoSpacing"/>
              <w:ind w:firstLine="0"/>
              <w:jc w:val="right"/>
              <w:rPr>
                <w:sz w:val="20"/>
                <w:lang w:val="en-GB"/>
              </w:rPr>
            </w:pPr>
            <w:r>
              <w:rPr>
                <w:sz w:val="20"/>
                <w:lang w:val="en-GB"/>
              </w:rPr>
              <w:t>4.5603 dB</w:t>
            </w:r>
          </w:p>
        </w:tc>
      </w:tr>
      <w:tr w:rsidR="00183A04" w:rsidRPr="000D0C0A" w14:paraId="24458DC6" w14:textId="77777777" w:rsidTr="00183A04">
        <w:trPr>
          <w:trHeight w:val="111"/>
          <w:jc w:val="center"/>
        </w:trPr>
        <w:tc>
          <w:tcPr>
            <w:tcW w:w="0" w:type="auto"/>
            <w:tcBorders>
              <w:bottom w:val="nil"/>
            </w:tcBorders>
          </w:tcPr>
          <w:p w14:paraId="587CAB3B" w14:textId="77777777" w:rsidR="00183A04" w:rsidRPr="000D0C0A" w:rsidRDefault="00183A04" w:rsidP="00183A04">
            <w:pPr>
              <w:pStyle w:val="NoSpacing"/>
              <w:ind w:firstLine="0"/>
              <w:rPr>
                <w:sz w:val="20"/>
                <w:lang w:val="en-GB"/>
              </w:rPr>
            </w:pPr>
            <w:r w:rsidRPr="000D0C0A">
              <w:rPr>
                <w:sz w:val="20"/>
                <w:lang w:val="en-GB"/>
              </w:rPr>
              <w:t>7</w:t>
            </w:r>
          </w:p>
        </w:tc>
        <w:tc>
          <w:tcPr>
            <w:tcW w:w="0" w:type="auto"/>
            <w:tcBorders>
              <w:bottom w:val="nil"/>
              <w:right w:val="single" w:sz="4" w:space="0" w:color="auto"/>
            </w:tcBorders>
          </w:tcPr>
          <w:p w14:paraId="41C1E82D" w14:textId="77777777" w:rsidR="00183A04" w:rsidRPr="000D0C0A" w:rsidRDefault="00183A04" w:rsidP="00183A04">
            <w:pPr>
              <w:pStyle w:val="NoSpacing"/>
              <w:ind w:firstLine="0"/>
              <w:rPr>
                <w:sz w:val="20"/>
                <w:lang w:val="en-GB"/>
              </w:rPr>
            </w:pPr>
            <w:r w:rsidRPr="000D0C0A">
              <w:rPr>
                <w:sz w:val="20"/>
                <w:lang w:val="en-GB"/>
              </w:rPr>
              <w:t>6.32GB</w:t>
            </w:r>
          </w:p>
        </w:tc>
        <w:tc>
          <w:tcPr>
            <w:tcW w:w="0" w:type="auto"/>
            <w:tcBorders>
              <w:left w:val="single" w:sz="4" w:space="0" w:color="auto"/>
            </w:tcBorders>
          </w:tcPr>
          <w:p w14:paraId="46F4D5D9" w14:textId="77777777" w:rsidR="00183A04" w:rsidRPr="000D0C0A" w:rsidRDefault="00183A04" w:rsidP="00183A04">
            <w:pPr>
              <w:pStyle w:val="NoSpacing"/>
              <w:ind w:firstLine="0"/>
              <w:jc w:val="center"/>
              <w:rPr>
                <w:sz w:val="20"/>
                <w:lang w:val="en-GB"/>
              </w:rPr>
            </w:pPr>
            <w:r>
              <w:rPr>
                <w:sz w:val="20"/>
                <w:lang w:val="en-GB"/>
              </w:rPr>
              <w:t>33%</w:t>
            </w:r>
          </w:p>
        </w:tc>
        <w:tc>
          <w:tcPr>
            <w:tcW w:w="0" w:type="auto"/>
          </w:tcPr>
          <w:p w14:paraId="39BCB4F5" w14:textId="77777777" w:rsidR="00183A04" w:rsidRPr="000D0C0A" w:rsidRDefault="00183A04" w:rsidP="00183A04">
            <w:pPr>
              <w:pStyle w:val="NoSpacing"/>
              <w:ind w:firstLine="0"/>
              <w:jc w:val="center"/>
              <w:rPr>
                <w:sz w:val="20"/>
                <w:lang w:val="en-GB"/>
              </w:rPr>
            </w:pPr>
            <w:r>
              <w:rPr>
                <w:sz w:val="20"/>
                <w:lang w:val="en-GB"/>
              </w:rPr>
              <w:t>35%</w:t>
            </w:r>
          </w:p>
        </w:tc>
        <w:tc>
          <w:tcPr>
            <w:tcW w:w="0" w:type="auto"/>
            <w:tcBorders>
              <w:right w:val="single" w:sz="4" w:space="0" w:color="auto"/>
            </w:tcBorders>
          </w:tcPr>
          <w:p w14:paraId="1776EDA7" w14:textId="77777777" w:rsidR="00183A04" w:rsidRPr="000D0C0A" w:rsidRDefault="00183A04" w:rsidP="00183A04">
            <w:pPr>
              <w:pStyle w:val="NoSpacing"/>
              <w:ind w:firstLine="0"/>
              <w:jc w:val="center"/>
              <w:rPr>
                <w:sz w:val="20"/>
                <w:lang w:val="en-GB"/>
              </w:rPr>
            </w:pPr>
            <w:r>
              <w:rPr>
                <w:sz w:val="20"/>
                <w:lang w:val="en-GB"/>
              </w:rPr>
              <w:t>32%</w:t>
            </w:r>
          </w:p>
        </w:tc>
        <w:tc>
          <w:tcPr>
            <w:tcW w:w="0" w:type="auto"/>
            <w:tcBorders>
              <w:left w:val="single" w:sz="4" w:space="0" w:color="auto"/>
            </w:tcBorders>
          </w:tcPr>
          <w:p w14:paraId="4887E08E" w14:textId="77777777" w:rsidR="00183A04" w:rsidRPr="000D0C0A" w:rsidRDefault="00183A04" w:rsidP="00183A04">
            <w:pPr>
              <w:pStyle w:val="NoSpacing"/>
              <w:ind w:firstLine="0"/>
              <w:jc w:val="center"/>
              <w:rPr>
                <w:sz w:val="20"/>
                <w:lang w:val="en-GB"/>
              </w:rPr>
            </w:pPr>
            <w:r>
              <w:rPr>
                <w:sz w:val="20"/>
                <w:lang w:val="en-GB"/>
              </w:rPr>
              <w:t>41%</w:t>
            </w:r>
          </w:p>
        </w:tc>
        <w:tc>
          <w:tcPr>
            <w:tcW w:w="0" w:type="auto"/>
          </w:tcPr>
          <w:p w14:paraId="1FBE8CF7"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right w:val="single" w:sz="4" w:space="0" w:color="auto"/>
            </w:tcBorders>
          </w:tcPr>
          <w:p w14:paraId="6C32B05A" w14:textId="77777777" w:rsidR="00183A04" w:rsidRPr="000D0C0A" w:rsidRDefault="00183A04" w:rsidP="00183A04">
            <w:pPr>
              <w:pStyle w:val="NoSpacing"/>
              <w:ind w:firstLine="0"/>
              <w:jc w:val="center"/>
              <w:rPr>
                <w:sz w:val="20"/>
                <w:lang w:val="en-GB"/>
              </w:rPr>
            </w:pPr>
            <w:r>
              <w:rPr>
                <w:sz w:val="20"/>
                <w:lang w:val="en-GB"/>
              </w:rPr>
              <w:t>59%</w:t>
            </w:r>
          </w:p>
        </w:tc>
        <w:tc>
          <w:tcPr>
            <w:tcW w:w="0" w:type="auto"/>
            <w:tcBorders>
              <w:left w:val="single" w:sz="4" w:space="0" w:color="auto"/>
              <w:right w:val="nil"/>
            </w:tcBorders>
          </w:tcPr>
          <w:p w14:paraId="6FA4579E" w14:textId="77777777" w:rsidR="00183A04" w:rsidRDefault="00183A04" w:rsidP="00183A04">
            <w:pPr>
              <w:pStyle w:val="NoSpacing"/>
              <w:ind w:firstLine="0"/>
              <w:jc w:val="right"/>
              <w:rPr>
                <w:sz w:val="20"/>
                <w:lang w:val="en-GB"/>
              </w:rPr>
            </w:pPr>
            <w:r>
              <w:rPr>
                <w:sz w:val="20"/>
                <w:lang w:val="en-GB"/>
              </w:rPr>
              <w:t>-0.0198 dB</w:t>
            </w:r>
          </w:p>
        </w:tc>
        <w:tc>
          <w:tcPr>
            <w:tcW w:w="0" w:type="auto"/>
            <w:tcBorders>
              <w:top w:val="nil"/>
              <w:left w:val="nil"/>
              <w:bottom w:val="nil"/>
              <w:right w:val="single" w:sz="4" w:space="0" w:color="auto"/>
            </w:tcBorders>
          </w:tcPr>
          <w:p w14:paraId="0EC22A09" w14:textId="77777777" w:rsidR="00183A04" w:rsidRDefault="00183A04" w:rsidP="00183A04">
            <w:pPr>
              <w:pStyle w:val="NoSpacing"/>
              <w:ind w:firstLine="0"/>
              <w:jc w:val="right"/>
              <w:rPr>
                <w:sz w:val="20"/>
                <w:lang w:val="en-GB"/>
              </w:rPr>
            </w:pPr>
            <w:r>
              <w:rPr>
                <w:sz w:val="20"/>
                <w:lang w:val="en-GB"/>
              </w:rPr>
              <w:t>1.3605 dB</w:t>
            </w:r>
          </w:p>
        </w:tc>
        <w:tc>
          <w:tcPr>
            <w:tcW w:w="0" w:type="auto"/>
            <w:tcBorders>
              <w:left w:val="single" w:sz="4" w:space="0" w:color="auto"/>
              <w:right w:val="nil"/>
            </w:tcBorders>
          </w:tcPr>
          <w:p w14:paraId="49D34275" w14:textId="77777777" w:rsidR="00183A04" w:rsidRDefault="00183A04" w:rsidP="00183A04">
            <w:pPr>
              <w:pStyle w:val="NoSpacing"/>
              <w:ind w:firstLine="0"/>
              <w:jc w:val="right"/>
              <w:rPr>
                <w:sz w:val="20"/>
                <w:lang w:val="en-GB"/>
              </w:rPr>
            </w:pPr>
            <w:r>
              <w:rPr>
                <w:sz w:val="20"/>
                <w:lang w:val="en-GB"/>
              </w:rPr>
              <w:t>0.7466 dB</w:t>
            </w:r>
          </w:p>
        </w:tc>
        <w:tc>
          <w:tcPr>
            <w:tcW w:w="0" w:type="auto"/>
            <w:tcBorders>
              <w:top w:val="nil"/>
              <w:left w:val="nil"/>
              <w:bottom w:val="nil"/>
            </w:tcBorders>
          </w:tcPr>
          <w:p w14:paraId="48A95C45" w14:textId="77777777" w:rsidR="00183A04" w:rsidRDefault="00183A04" w:rsidP="00183A04">
            <w:pPr>
              <w:pStyle w:val="NoSpacing"/>
              <w:ind w:firstLine="0"/>
              <w:jc w:val="right"/>
              <w:rPr>
                <w:sz w:val="20"/>
                <w:lang w:val="en-GB"/>
              </w:rPr>
            </w:pPr>
            <w:r>
              <w:rPr>
                <w:sz w:val="20"/>
                <w:lang w:val="en-GB"/>
              </w:rPr>
              <w:t>3.3237 dB</w:t>
            </w:r>
          </w:p>
        </w:tc>
      </w:tr>
      <w:tr w:rsidR="00183A04" w:rsidRPr="000D0C0A" w14:paraId="26494EA5" w14:textId="77777777" w:rsidTr="00183A04">
        <w:trPr>
          <w:trHeight w:val="111"/>
          <w:jc w:val="center"/>
        </w:trPr>
        <w:tc>
          <w:tcPr>
            <w:tcW w:w="0" w:type="auto"/>
            <w:tcBorders>
              <w:top w:val="nil"/>
              <w:bottom w:val="double" w:sz="6" w:space="0" w:color="auto"/>
            </w:tcBorders>
          </w:tcPr>
          <w:p w14:paraId="1B5C9C14" w14:textId="77777777" w:rsidR="00183A04" w:rsidRPr="000D0C0A" w:rsidRDefault="00183A04" w:rsidP="00183A04">
            <w:pPr>
              <w:pStyle w:val="NoSpacing"/>
              <w:ind w:firstLine="0"/>
              <w:rPr>
                <w:sz w:val="20"/>
                <w:lang w:val="en-GB"/>
              </w:rPr>
            </w:pPr>
            <w:r w:rsidRPr="000D0C0A">
              <w:rPr>
                <w:sz w:val="20"/>
                <w:lang w:val="en-GB"/>
              </w:rPr>
              <w:t>8</w:t>
            </w:r>
          </w:p>
        </w:tc>
        <w:tc>
          <w:tcPr>
            <w:tcW w:w="0" w:type="auto"/>
            <w:tcBorders>
              <w:top w:val="nil"/>
              <w:bottom w:val="double" w:sz="6" w:space="0" w:color="auto"/>
              <w:right w:val="single" w:sz="4" w:space="0" w:color="auto"/>
            </w:tcBorders>
          </w:tcPr>
          <w:p w14:paraId="4ADC791E" w14:textId="77777777" w:rsidR="00183A04" w:rsidRPr="000D0C0A" w:rsidRDefault="00183A04" w:rsidP="00183A04">
            <w:pPr>
              <w:pStyle w:val="NoSpacing"/>
              <w:ind w:firstLine="0"/>
              <w:rPr>
                <w:sz w:val="20"/>
                <w:lang w:val="en-GB"/>
              </w:rPr>
            </w:pPr>
            <w:r w:rsidRPr="000D0C0A">
              <w:rPr>
                <w:sz w:val="20"/>
                <w:lang w:val="en-GB"/>
              </w:rPr>
              <w:t>10.52GB</w:t>
            </w:r>
          </w:p>
        </w:tc>
        <w:tc>
          <w:tcPr>
            <w:tcW w:w="0" w:type="auto"/>
            <w:tcBorders>
              <w:left w:val="single" w:sz="4" w:space="0" w:color="auto"/>
              <w:bottom w:val="double" w:sz="6" w:space="0" w:color="auto"/>
            </w:tcBorders>
          </w:tcPr>
          <w:p w14:paraId="071F432D" w14:textId="77777777" w:rsidR="00183A04" w:rsidRPr="000D0C0A" w:rsidRDefault="00183A04" w:rsidP="00183A04">
            <w:pPr>
              <w:pStyle w:val="NoSpacing"/>
              <w:ind w:firstLine="0"/>
              <w:jc w:val="center"/>
              <w:rPr>
                <w:sz w:val="20"/>
                <w:lang w:val="en-GB"/>
              </w:rPr>
            </w:pPr>
            <w:r>
              <w:rPr>
                <w:sz w:val="20"/>
                <w:lang w:val="en-GB"/>
              </w:rPr>
              <w:t>34%</w:t>
            </w:r>
          </w:p>
        </w:tc>
        <w:tc>
          <w:tcPr>
            <w:tcW w:w="0" w:type="auto"/>
            <w:tcBorders>
              <w:bottom w:val="double" w:sz="6" w:space="0" w:color="auto"/>
            </w:tcBorders>
          </w:tcPr>
          <w:p w14:paraId="5560CF91" w14:textId="77777777" w:rsidR="00183A04" w:rsidRPr="000D0C0A" w:rsidRDefault="00183A04" w:rsidP="00183A04">
            <w:pPr>
              <w:pStyle w:val="NoSpacing"/>
              <w:ind w:firstLine="0"/>
              <w:jc w:val="center"/>
              <w:rPr>
                <w:sz w:val="20"/>
                <w:lang w:val="en-GB"/>
              </w:rPr>
            </w:pPr>
            <w:r>
              <w:rPr>
                <w:sz w:val="20"/>
                <w:lang w:val="en-GB"/>
              </w:rPr>
              <w:t>38%</w:t>
            </w:r>
          </w:p>
        </w:tc>
        <w:tc>
          <w:tcPr>
            <w:tcW w:w="0" w:type="auto"/>
            <w:tcBorders>
              <w:bottom w:val="double" w:sz="6" w:space="0" w:color="auto"/>
              <w:right w:val="single" w:sz="4" w:space="0" w:color="auto"/>
            </w:tcBorders>
          </w:tcPr>
          <w:p w14:paraId="7E07CCAE" w14:textId="77777777" w:rsidR="00183A04" w:rsidRPr="000D0C0A" w:rsidRDefault="00183A04" w:rsidP="00183A04">
            <w:pPr>
              <w:pStyle w:val="NoSpacing"/>
              <w:ind w:firstLine="0"/>
              <w:jc w:val="center"/>
              <w:rPr>
                <w:sz w:val="20"/>
                <w:lang w:val="en-GB"/>
              </w:rPr>
            </w:pPr>
            <w:r>
              <w:rPr>
                <w:sz w:val="20"/>
                <w:lang w:val="en-GB"/>
              </w:rPr>
              <w:t>28%</w:t>
            </w:r>
          </w:p>
        </w:tc>
        <w:tc>
          <w:tcPr>
            <w:tcW w:w="0" w:type="auto"/>
            <w:tcBorders>
              <w:left w:val="single" w:sz="4" w:space="0" w:color="auto"/>
              <w:bottom w:val="double" w:sz="6" w:space="0" w:color="auto"/>
            </w:tcBorders>
          </w:tcPr>
          <w:p w14:paraId="0C443BB4" w14:textId="77777777" w:rsidR="00183A04" w:rsidRPr="000D0C0A" w:rsidRDefault="00183A04" w:rsidP="00183A04">
            <w:pPr>
              <w:pStyle w:val="NoSpacing"/>
              <w:ind w:firstLine="0"/>
              <w:jc w:val="center"/>
              <w:rPr>
                <w:sz w:val="20"/>
                <w:lang w:val="en-GB"/>
              </w:rPr>
            </w:pPr>
            <w:r>
              <w:rPr>
                <w:sz w:val="20"/>
                <w:lang w:val="en-GB"/>
              </w:rPr>
              <w:t>44%</w:t>
            </w:r>
          </w:p>
        </w:tc>
        <w:tc>
          <w:tcPr>
            <w:tcW w:w="0" w:type="auto"/>
            <w:tcBorders>
              <w:bottom w:val="double" w:sz="6" w:space="0" w:color="auto"/>
            </w:tcBorders>
          </w:tcPr>
          <w:p w14:paraId="30B3320C" w14:textId="77777777" w:rsidR="00183A04" w:rsidRPr="000D0C0A" w:rsidRDefault="00183A04" w:rsidP="00183A04">
            <w:pPr>
              <w:pStyle w:val="NoSpacing"/>
              <w:ind w:firstLine="0"/>
              <w:jc w:val="center"/>
              <w:rPr>
                <w:sz w:val="20"/>
                <w:lang w:val="en-GB"/>
              </w:rPr>
            </w:pPr>
            <w:r>
              <w:rPr>
                <w:sz w:val="20"/>
                <w:lang w:val="en-GB"/>
              </w:rPr>
              <w:t>0%</w:t>
            </w:r>
          </w:p>
        </w:tc>
        <w:tc>
          <w:tcPr>
            <w:tcW w:w="0" w:type="auto"/>
            <w:tcBorders>
              <w:bottom w:val="double" w:sz="6" w:space="0" w:color="auto"/>
              <w:right w:val="single" w:sz="4" w:space="0" w:color="auto"/>
            </w:tcBorders>
          </w:tcPr>
          <w:p w14:paraId="6593BF0A" w14:textId="77777777" w:rsidR="00183A04" w:rsidRPr="000D0C0A" w:rsidRDefault="00183A04" w:rsidP="00183A04">
            <w:pPr>
              <w:pStyle w:val="NoSpacing"/>
              <w:ind w:firstLine="0"/>
              <w:jc w:val="center"/>
              <w:rPr>
                <w:sz w:val="20"/>
                <w:lang w:val="en-GB"/>
              </w:rPr>
            </w:pPr>
            <w:r>
              <w:rPr>
                <w:sz w:val="20"/>
                <w:lang w:val="en-GB"/>
              </w:rPr>
              <w:t>56%</w:t>
            </w:r>
          </w:p>
        </w:tc>
        <w:tc>
          <w:tcPr>
            <w:tcW w:w="0" w:type="auto"/>
            <w:tcBorders>
              <w:left w:val="single" w:sz="4" w:space="0" w:color="auto"/>
              <w:bottom w:val="double" w:sz="6" w:space="0" w:color="auto"/>
              <w:right w:val="nil"/>
            </w:tcBorders>
          </w:tcPr>
          <w:p w14:paraId="7014C3D0" w14:textId="77777777" w:rsidR="00183A04" w:rsidRDefault="00183A04" w:rsidP="00183A04">
            <w:pPr>
              <w:pStyle w:val="NoSpacing"/>
              <w:ind w:firstLine="0"/>
              <w:jc w:val="right"/>
              <w:rPr>
                <w:sz w:val="20"/>
                <w:lang w:val="en-GB"/>
              </w:rPr>
            </w:pPr>
            <w:r>
              <w:rPr>
                <w:sz w:val="20"/>
                <w:lang w:val="en-GB"/>
              </w:rPr>
              <w:t>-0.0185 dB</w:t>
            </w:r>
          </w:p>
        </w:tc>
        <w:tc>
          <w:tcPr>
            <w:tcW w:w="0" w:type="auto"/>
            <w:tcBorders>
              <w:top w:val="nil"/>
              <w:left w:val="nil"/>
              <w:bottom w:val="double" w:sz="6" w:space="0" w:color="auto"/>
              <w:right w:val="single" w:sz="4" w:space="0" w:color="auto"/>
            </w:tcBorders>
          </w:tcPr>
          <w:p w14:paraId="67A8F2F4" w14:textId="77777777" w:rsidR="00183A04" w:rsidRDefault="00183A04" w:rsidP="00183A04">
            <w:pPr>
              <w:pStyle w:val="NoSpacing"/>
              <w:ind w:firstLine="0"/>
              <w:jc w:val="right"/>
              <w:rPr>
                <w:sz w:val="20"/>
                <w:lang w:val="en-GB"/>
              </w:rPr>
            </w:pPr>
            <w:r>
              <w:rPr>
                <w:sz w:val="20"/>
                <w:lang w:val="en-GB"/>
              </w:rPr>
              <w:t>0.2992 dB</w:t>
            </w:r>
          </w:p>
        </w:tc>
        <w:tc>
          <w:tcPr>
            <w:tcW w:w="0" w:type="auto"/>
            <w:tcBorders>
              <w:left w:val="single" w:sz="4" w:space="0" w:color="auto"/>
              <w:bottom w:val="double" w:sz="6" w:space="0" w:color="auto"/>
              <w:right w:val="nil"/>
            </w:tcBorders>
          </w:tcPr>
          <w:p w14:paraId="577D6629" w14:textId="77777777" w:rsidR="00183A04" w:rsidRDefault="00183A04" w:rsidP="00183A04">
            <w:pPr>
              <w:pStyle w:val="NoSpacing"/>
              <w:ind w:firstLine="0"/>
              <w:jc w:val="right"/>
              <w:rPr>
                <w:sz w:val="20"/>
                <w:lang w:val="en-GB"/>
              </w:rPr>
            </w:pPr>
            <w:r>
              <w:rPr>
                <w:sz w:val="20"/>
                <w:lang w:val="en-GB"/>
              </w:rPr>
              <w:t>0.0385 dB</w:t>
            </w:r>
          </w:p>
        </w:tc>
        <w:tc>
          <w:tcPr>
            <w:tcW w:w="0" w:type="auto"/>
            <w:tcBorders>
              <w:top w:val="nil"/>
              <w:left w:val="nil"/>
              <w:bottom w:val="double" w:sz="6" w:space="0" w:color="auto"/>
            </w:tcBorders>
          </w:tcPr>
          <w:p w14:paraId="00C525D7" w14:textId="77777777" w:rsidR="00183A04" w:rsidRDefault="00183A04" w:rsidP="00183A04">
            <w:pPr>
              <w:pStyle w:val="NoSpacing"/>
              <w:ind w:firstLine="0"/>
              <w:jc w:val="right"/>
              <w:rPr>
                <w:sz w:val="20"/>
                <w:lang w:val="en-GB"/>
              </w:rPr>
            </w:pPr>
            <w:r>
              <w:rPr>
                <w:sz w:val="20"/>
                <w:lang w:val="en-GB"/>
              </w:rPr>
              <w:t>1.9680 dB</w:t>
            </w:r>
          </w:p>
        </w:tc>
      </w:tr>
      <w:tr w:rsidR="00183A04" w:rsidRPr="000D0C0A" w14:paraId="042FA518" w14:textId="77777777" w:rsidTr="00183A04">
        <w:trPr>
          <w:trHeight w:val="111"/>
          <w:jc w:val="center"/>
        </w:trPr>
        <w:tc>
          <w:tcPr>
            <w:tcW w:w="0" w:type="auto"/>
            <w:gridSpan w:val="8"/>
            <w:tcBorders>
              <w:top w:val="nil"/>
              <w:bottom w:val="double" w:sz="6" w:space="0" w:color="auto"/>
              <w:right w:val="single" w:sz="4" w:space="0" w:color="auto"/>
            </w:tcBorders>
          </w:tcPr>
          <w:p w14:paraId="655AE9DB" w14:textId="77777777" w:rsidR="00183A04" w:rsidRPr="000D0C0A" w:rsidRDefault="00183A04" w:rsidP="00183A04">
            <w:pPr>
              <w:pStyle w:val="NoSpacing"/>
              <w:ind w:firstLine="0"/>
              <w:jc w:val="right"/>
              <w:rPr>
                <w:sz w:val="20"/>
                <w:lang w:val="en-GB"/>
              </w:rPr>
            </w:pPr>
            <w:r>
              <w:rPr>
                <w:sz w:val="20"/>
                <w:lang w:val="en-GB"/>
              </w:rPr>
              <w:t>Mean Values:</w:t>
            </w:r>
          </w:p>
        </w:tc>
        <w:tc>
          <w:tcPr>
            <w:tcW w:w="0" w:type="auto"/>
            <w:tcBorders>
              <w:left w:val="single" w:sz="4" w:space="0" w:color="auto"/>
              <w:bottom w:val="double" w:sz="6" w:space="0" w:color="auto"/>
              <w:right w:val="nil"/>
            </w:tcBorders>
            <w:vAlign w:val="bottom"/>
          </w:tcPr>
          <w:p w14:paraId="6BCA5AB3" w14:textId="77777777" w:rsidR="00183A04" w:rsidRDefault="00183A04" w:rsidP="00183A04">
            <w:pPr>
              <w:pStyle w:val="NoSpacing"/>
              <w:ind w:firstLine="0"/>
              <w:jc w:val="right"/>
              <w:rPr>
                <w:sz w:val="20"/>
                <w:lang w:val="en-GB"/>
              </w:rPr>
            </w:pPr>
            <w:r w:rsidRPr="008333D5">
              <w:rPr>
                <w:sz w:val="20"/>
                <w:lang w:val="en-GB"/>
              </w:rPr>
              <w:t>0.1121</w:t>
            </w:r>
            <w:r>
              <w:rPr>
                <w:sz w:val="20"/>
                <w:lang w:val="en-GB"/>
              </w:rPr>
              <w:t xml:space="preserve"> dB</w:t>
            </w:r>
          </w:p>
        </w:tc>
        <w:tc>
          <w:tcPr>
            <w:tcW w:w="0" w:type="auto"/>
            <w:tcBorders>
              <w:top w:val="nil"/>
              <w:left w:val="nil"/>
              <w:bottom w:val="double" w:sz="6" w:space="0" w:color="auto"/>
              <w:right w:val="single" w:sz="4" w:space="0" w:color="auto"/>
            </w:tcBorders>
            <w:vAlign w:val="bottom"/>
          </w:tcPr>
          <w:p w14:paraId="4D0668FB" w14:textId="77777777" w:rsidR="00183A04" w:rsidRDefault="00183A04" w:rsidP="00183A04">
            <w:pPr>
              <w:pStyle w:val="NoSpacing"/>
              <w:ind w:firstLine="0"/>
              <w:jc w:val="right"/>
              <w:rPr>
                <w:sz w:val="20"/>
                <w:lang w:val="en-GB"/>
              </w:rPr>
            </w:pPr>
            <w:r w:rsidRPr="008333D5">
              <w:rPr>
                <w:sz w:val="20"/>
                <w:lang w:val="en-GB"/>
              </w:rPr>
              <w:t>0.5935</w:t>
            </w:r>
            <w:r>
              <w:rPr>
                <w:sz w:val="20"/>
                <w:lang w:val="en-GB"/>
              </w:rPr>
              <w:t xml:space="preserve"> dB</w:t>
            </w:r>
          </w:p>
        </w:tc>
        <w:tc>
          <w:tcPr>
            <w:tcW w:w="0" w:type="auto"/>
            <w:tcBorders>
              <w:left w:val="single" w:sz="4" w:space="0" w:color="auto"/>
              <w:bottom w:val="double" w:sz="6" w:space="0" w:color="auto"/>
              <w:right w:val="nil"/>
            </w:tcBorders>
            <w:vAlign w:val="bottom"/>
          </w:tcPr>
          <w:p w14:paraId="09F64B04" w14:textId="77777777" w:rsidR="00183A04" w:rsidRDefault="00183A04" w:rsidP="00183A04">
            <w:pPr>
              <w:pStyle w:val="NoSpacing"/>
              <w:ind w:firstLine="0"/>
              <w:jc w:val="right"/>
              <w:rPr>
                <w:sz w:val="20"/>
                <w:lang w:val="en-GB"/>
              </w:rPr>
            </w:pPr>
            <w:r w:rsidRPr="008333D5">
              <w:rPr>
                <w:sz w:val="20"/>
                <w:lang w:val="en-GB"/>
              </w:rPr>
              <w:t>0.3046</w:t>
            </w:r>
            <w:r>
              <w:rPr>
                <w:sz w:val="20"/>
                <w:lang w:val="en-GB"/>
              </w:rPr>
              <w:t xml:space="preserve"> dB</w:t>
            </w:r>
          </w:p>
        </w:tc>
        <w:tc>
          <w:tcPr>
            <w:tcW w:w="0" w:type="auto"/>
            <w:tcBorders>
              <w:top w:val="nil"/>
              <w:left w:val="nil"/>
              <w:bottom w:val="double" w:sz="6" w:space="0" w:color="auto"/>
            </w:tcBorders>
            <w:vAlign w:val="bottom"/>
          </w:tcPr>
          <w:p w14:paraId="48A88629" w14:textId="77777777" w:rsidR="00183A04" w:rsidRDefault="00183A04" w:rsidP="00183A04">
            <w:pPr>
              <w:pStyle w:val="NoSpacing"/>
              <w:ind w:firstLine="0"/>
              <w:jc w:val="right"/>
              <w:rPr>
                <w:sz w:val="20"/>
                <w:lang w:val="en-GB"/>
              </w:rPr>
            </w:pPr>
            <w:r w:rsidRPr="008333D5">
              <w:rPr>
                <w:sz w:val="20"/>
                <w:lang w:val="en-GB"/>
              </w:rPr>
              <w:t>2.0900</w:t>
            </w:r>
            <w:r>
              <w:rPr>
                <w:sz w:val="20"/>
                <w:lang w:val="en-GB"/>
              </w:rPr>
              <w:t xml:space="preserve"> dB</w:t>
            </w:r>
          </w:p>
        </w:tc>
      </w:tr>
    </w:tbl>
    <w:p w14:paraId="00D0711C" w14:textId="77777777" w:rsidR="00183A04" w:rsidRPr="000D0C0A" w:rsidRDefault="00183A04" w:rsidP="00647616">
      <w:pPr>
        <w:spacing w:before="120"/>
        <w:rPr>
          <w:b/>
          <w:smallCaps/>
          <w:sz w:val="20"/>
          <w:szCs w:val="24"/>
        </w:rPr>
      </w:pPr>
    </w:p>
    <w:p w14:paraId="440F5846" w14:textId="2E177330" w:rsidR="00647616" w:rsidRDefault="00647616" w:rsidP="00647616">
      <w:r>
        <w:rPr>
          <w:noProof/>
          <w:lang w:val="en-US" w:eastAsia="en-US"/>
        </w:rPr>
        <mc:AlternateContent>
          <mc:Choice Requires="wpg">
            <w:drawing>
              <wp:anchor distT="0" distB="0" distL="114300" distR="114300" simplePos="0" relativeHeight="251684864" behindDoc="0" locked="0" layoutInCell="1" allowOverlap="1" wp14:anchorId="6625AE4C" wp14:editId="1A280D95">
                <wp:simplePos x="0" y="0"/>
                <wp:positionH relativeFrom="column">
                  <wp:posOffset>-139065</wp:posOffset>
                </wp:positionH>
                <wp:positionV relativeFrom="paragraph">
                  <wp:posOffset>49530</wp:posOffset>
                </wp:positionV>
                <wp:extent cx="6217920" cy="2908300"/>
                <wp:effectExtent l="0" t="0" r="5080" b="12700"/>
                <wp:wrapSquare wrapText="bothSides"/>
                <wp:docPr id="9" name="Group 9"/>
                <wp:cNvGraphicFramePr/>
                <a:graphic xmlns:a="http://schemas.openxmlformats.org/drawingml/2006/main">
                  <a:graphicData uri="http://schemas.microsoft.com/office/word/2010/wordprocessingGroup">
                    <wpg:wgp>
                      <wpg:cNvGrpSpPr/>
                      <wpg:grpSpPr>
                        <a:xfrm>
                          <a:off x="0" y="0"/>
                          <a:ext cx="6217920" cy="2908300"/>
                          <a:chOff x="18611" y="6351"/>
                          <a:chExt cx="6798388" cy="3198847"/>
                        </a:xfrm>
                      </wpg:grpSpPr>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18611" y="6351"/>
                            <a:ext cx="6798388" cy="2945527"/>
                          </a:xfrm>
                          <a:prstGeom prst="rect">
                            <a:avLst/>
                          </a:prstGeom>
                          <a:noFill/>
                          <a:ln>
                            <a:noFill/>
                          </a:ln>
                        </pic:spPr>
                      </pic:pic>
                      <wps:wsp>
                        <wps:cNvPr id="1" name="Text Box 1"/>
                        <wps:cNvSpPr txBox="1"/>
                        <wps:spPr>
                          <a:xfrm>
                            <a:off x="285515" y="2918477"/>
                            <a:ext cx="6394423" cy="28672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F764CE" w14:textId="7A423323" w:rsidR="007E69EB" w:rsidRPr="00252F00" w:rsidRDefault="007E69EB" w:rsidP="00647616">
                              <w:pPr>
                                <w:ind w:firstLine="0"/>
                                <w:jc w:val="center"/>
                                <w:rPr>
                                  <w:sz w:val="20"/>
                                </w:rPr>
                              </w:pPr>
                              <w:r>
                                <w:rPr>
                                  <w:b/>
                                  <w:sz w:val="20"/>
                                </w:rPr>
                                <w:t>Figure 5</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56E2F8AB" w14:textId="77777777" w:rsidR="007E69EB" w:rsidRDefault="007E69EB" w:rsidP="006476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33" style="position:absolute;left:0;text-align:left;margin-left:-10.9pt;margin-top:3.9pt;width:489.6pt;height:229pt;z-index:251684864;mso-position-horizontal-relative:text;mso-position-vertical-relative:text;mso-width-relative:margin;mso-height-relative:margin" coordorigin="18611,6351" coordsize="6798388,319884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">
                <v:shape id="Picture 3" o:spid="_x0000_s1034" type="#_x0000_t75" style="position:absolute;left:18611;top:6351;width:6798388;height:29455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Y&#10;ierDAAAA2gAAAA8AAABkcnMvZG93bnJldi54bWxEj0FLAzEUhO+C/yE8wZvNWkVk27SUWlEoHrot&#10;PT82r5ulm5cleW1Xf30jCB6HmfmGmc4H36kzxdQGNvA4KkAR18G23BjYbd8fXkElQbbYBSYD35Rg&#10;Pru9mWJpw4U3dK6kURnCqUQDTqQvtU61I49pFHri7B1C9ChZxkbbiJcM950eF8WL9thyXnDY09JR&#10;faxO3sBh/7T84K+TbN5itZIfHxt0a2Pu74bFBJTQIP/hv/anNfAMv1fyDdCzK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hiJ6sMAAADaAAAADwAAAAAAAAAAAAAAAACcAgAA&#10;ZHJzL2Rvd25yZXYueG1sUEsFBgAAAAAEAAQA9wAAAIwDAAAAAA==&#10;">
                  <v:imagedata r:id="rId18" o:title=""/>
                  <v:path arrowok="t"/>
                </v:shape>
                <v:shape id="Text Box 1" o:spid="_x0000_s1035" type="#_x0000_t202" style="position:absolute;left:285515;top:2918477;width:6394423;height:286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3DF764CE" w14:textId="7A423323" w:rsidR="007E69EB" w:rsidRPr="00252F00" w:rsidRDefault="007E69EB" w:rsidP="00647616">
                        <w:pPr>
                          <w:ind w:firstLine="0"/>
                          <w:jc w:val="center"/>
                          <w:rPr>
                            <w:sz w:val="20"/>
                          </w:rPr>
                        </w:pPr>
                        <w:r>
                          <w:rPr>
                            <w:b/>
                            <w:sz w:val="20"/>
                          </w:rPr>
                          <w:t>Figure 5</w:t>
                        </w:r>
                        <w:r w:rsidRPr="004E4126">
                          <w:rPr>
                            <w:b/>
                            <w:sz w:val="20"/>
                          </w:rPr>
                          <w:t xml:space="preserve">. </w:t>
                        </w:r>
                        <w:r>
                          <w:rPr>
                            <w:sz w:val="20"/>
                          </w:rPr>
                          <w:t>PSNR difference over</w:t>
                        </w:r>
                        <w:r w:rsidRPr="004E4126">
                          <w:rPr>
                            <w:sz w:val="20"/>
                          </w:rPr>
                          <w:t xml:space="preserve"> reference transcoder </w:t>
                        </w:r>
                        <w:r>
                          <w:rPr>
                            <w:sz w:val="20"/>
                          </w:rPr>
                          <w:t>for a 10</w:t>
                        </w:r>
                        <w:proofErr w:type="gramStart"/>
                        <w:r>
                          <w:rPr>
                            <w:sz w:val="20"/>
                          </w:rPr>
                          <w:t>,000 frame</w:t>
                        </w:r>
                        <w:proofErr w:type="gramEnd"/>
                        <w:r>
                          <w:rPr>
                            <w:sz w:val="20"/>
                          </w:rPr>
                          <w:t xml:space="preserve"> sample in </w:t>
                        </w:r>
                        <w:r w:rsidRPr="004E4126">
                          <w:rPr>
                            <w:sz w:val="20"/>
                          </w:rPr>
                          <w:t>Test file 4</w:t>
                        </w:r>
                        <w:r w:rsidRPr="004E4126">
                          <w:rPr>
                            <w:b/>
                            <w:sz w:val="20"/>
                          </w:rPr>
                          <w:t>.</w:t>
                        </w:r>
                      </w:p>
                      <w:p w14:paraId="56E2F8AB" w14:textId="77777777" w:rsidR="007E69EB" w:rsidRDefault="007E69EB" w:rsidP="00647616"/>
                    </w:txbxContent>
                  </v:textbox>
                </v:shape>
                <w10:wrap type="square"/>
              </v:group>
            </w:pict>
          </mc:Fallback>
        </mc:AlternateContent>
      </w:r>
      <w:r>
        <w:t xml:space="preserve"> </w:t>
      </w:r>
    </w:p>
    <w:p w14:paraId="1BBA3B7D" w14:textId="703432CC" w:rsidR="00647616" w:rsidRPr="000D0C0A" w:rsidRDefault="00183A04" w:rsidP="00647616">
      <w:pPr>
        <w:pStyle w:val="Heading2"/>
      </w:pPr>
      <w:r>
        <w:t xml:space="preserve">Visual Quality: </w:t>
      </w:r>
      <w:r w:rsidR="00647616" w:rsidRPr="000D0C0A">
        <w:t>User Study Results</w:t>
      </w:r>
    </w:p>
    <w:p w14:paraId="19EAFA6C" w14:textId="0DC5F53A" w:rsidR="00647616" w:rsidRPr="000D0C0A" w:rsidRDefault="00B310D6" w:rsidP="00647616">
      <w:pPr>
        <w:spacing w:before="120"/>
        <w:rPr>
          <w:b/>
          <w:smallCaps/>
          <w:sz w:val="20"/>
          <w:szCs w:val="24"/>
        </w:rPr>
      </w:pPr>
      <w:r>
        <w:rPr>
          <w:b/>
          <w:smallCaps/>
          <w:sz w:val="20"/>
          <w:szCs w:val="24"/>
        </w:rPr>
        <w:tab/>
      </w:r>
      <w:r>
        <w:rPr>
          <w:b/>
          <w:smallCaps/>
          <w:sz w:val="20"/>
          <w:szCs w:val="24"/>
        </w:rPr>
        <w:tab/>
      </w:r>
      <w:r>
        <w:rPr>
          <w:b/>
          <w:smallCaps/>
          <w:sz w:val="20"/>
          <w:szCs w:val="24"/>
        </w:rPr>
        <w:tab/>
        <w:t>Table 5</w:t>
      </w:r>
      <w:r w:rsidR="00647616" w:rsidRPr="000D0C0A">
        <w:rPr>
          <w:b/>
          <w:smallCaps/>
          <w:sz w:val="20"/>
          <w:szCs w:val="24"/>
        </w:rPr>
        <w:t xml:space="preserve">. </w:t>
      </w:r>
      <w:r w:rsidR="00647616">
        <w:rPr>
          <w:smallCaps/>
          <w:sz w:val="20"/>
          <w:szCs w:val="24"/>
        </w:rPr>
        <w:t>User Study Results</w:t>
      </w:r>
      <w:r w:rsidR="00647616" w:rsidRPr="000D0C0A">
        <w:rPr>
          <w:smallCaps/>
          <w:sz w:val="20"/>
          <w:szCs w:val="24"/>
        </w:rPr>
        <w:t xml:space="preserve"> </w:t>
      </w:r>
      <w:r w:rsidR="00647616"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1461"/>
        <w:gridCol w:w="1461"/>
        <w:gridCol w:w="1328"/>
        <w:gridCol w:w="1328"/>
      </w:tblGrid>
      <w:tr w:rsidR="00647616" w:rsidRPr="000D0C0A" w14:paraId="74735136" w14:textId="77777777" w:rsidTr="00647616">
        <w:trPr>
          <w:trHeight w:val="106"/>
          <w:jc w:val="center"/>
        </w:trPr>
        <w:tc>
          <w:tcPr>
            <w:tcW w:w="0" w:type="auto"/>
            <w:tcBorders>
              <w:top w:val="double" w:sz="6" w:space="0" w:color="auto"/>
              <w:bottom w:val="single" w:sz="4" w:space="0" w:color="auto"/>
            </w:tcBorders>
            <w:vAlign w:val="center"/>
          </w:tcPr>
          <w:p w14:paraId="6695AF9D" w14:textId="77777777" w:rsidR="00647616" w:rsidRPr="000D0C0A" w:rsidRDefault="00647616" w:rsidP="00647616">
            <w:pPr>
              <w:pStyle w:val="NoSpacing"/>
              <w:ind w:firstLine="0"/>
              <w:jc w:val="center"/>
              <w:rPr>
                <w:b/>
                <w:sz w:val="20"/>
                <w:lang w:val="en-GB"/>
              </w:rPr>
            </w:pPr>
          </w:p>
        </w:tc>
        <w:tc>
          <w:tcPr>
            <w:tcW w:w="0" w:type="auto"/>
            <w:tcBorders>
              <w:top w:val="double" w:sz="6" w:space="0" w:color="auto"/>
              <w:bottom w:val="single" w:sz="4" w:space="0" w:color="auto"/>
            </w:tcBorders>
            <w:vAlign w:val="center"/>
          </w:tcPr>
          <w:p w14:paraId="177F0496" w14:textId="77777777" w:rsidR="00647616" w:rsidRDefault="00647616" w:rsidP="00647616">
            <w:pPr>
              <w:pStyle w:val="NoSpacing"/>
              <w:ind w:firstLine="0"/>
              <w:jc w:val="center"/>
              <w:rPr>
                <w:b/>
                <w:sz w:val="20"/>
                <w:lang w:val="en-GB"/>
              </w:rPr>
            </w:pPr>
            <w:r>
              <w:rPr>
                <w:b/>
                <w:sz w:val="20"/>
                <w:lang w:val="en-GB"/>
              </w:rPr>
              <w:t xml:space="preserve">Video 1 (CRF) </w:t>
            </w:r>
          </w:p>
          <w:p w14:paraId="7EDFAD34" w14:textId="77777777" w:rsidR="00647616" w:rsidRPr="000D0C0A" w:rsidRDefault="00647616" w:rsidP="00647616">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6604A55D" w14:textId="77777777" w:rsidR="00647616" w:rsidRDefault="00647616" w:rsidP="00647616">
            <w:pPr>
              <w:pStyle w:val="NoSpacing"/>
              <w:ind w:firstLine="0"/>
              <w:jc w:val="center"/>
              <w:rPr>
                <w:b/>
                <w:sz w:val="20"/>
                <w:lang w:val="en-GB"/>
              </w:rPr>
            </w:pPr>
            <w:r>
              <w:rPr>
                <w:b/>
                <w:sz w:val="20"/>
                <w:lang w:val="en-GB"/>
              </w:rPr>
              <w:t>Video 1 (CRF)</w:t>
            </w:r>
          </w:p>
          <w:p w14:paraId="5B48DC31" w14:textId="77777777" w:rsidR="00647616" w:rsidRDefault="00647616" w:rsidP="00647616">
            <w:pPr>
              <w:pStyle w:val="NoSpacing"/>
              <w:ind w:firstLine="0"/>
              <w:jc w:val="center"/>
              <w:rPr>
                <w:b/>
                <w:sz w:val="20"/>
                <w:lang w:val="en-GB"/>
              </w:rPr>
            </w:pPr>
            <w:r>
              <w:rPr>
                <w:b/>
                <w:sz w:val="20"/>
                <w:lang w:val="en-GB"/>
              </w:rPr>
              <w:t xml:space="preserve">Reference </w:t>
            </w:r>
          </w:p>
        </w:tc>
        <w:tc>
          <w:tcPr>
            <w:tcW w:w="0" w:type="auto"/>
            <w:tcBorders>
              <w:top w:val="double" w:sz="6" w:space="0" w:color="auto"/>
              <w:bottom w:val="single" w:sz="4" w:space="0" w:color="auto"/>
            </w:tcBorders>
            <w:vAlign w:val="center"/>
          </w:tcPr>
          <w:p w14:paraId="153423DD" w14:textId="77777777" w:rsidR="00647616" w:rsidRDefault="00647616" w:rsidP="00647616">
            <w:pPr>
              <w:pStyle w:val="NoSpacing"/>
              <w:ind w:firstLine="0"/>
              <w:jc w:val="center"/>
              <w:rPr>
                <w:b/>
                <w:sz w:val="20"/>
                <w:lang w:val="en-GB"/>
              </w:rPr>
            </w:pPr>
            <w:r>
              <w:rPr>
                <w:b/>
                <w:sz w:val="20"/>
                <w:lang w:val="en-GB"/>
              </w:rPr>
              <w:t>Video 2 (AB)</w:t>
            </w:r>
          </w:p>
          <w:p w14:paraId="0C508385" w14:textId="77777777" w:rsidR="00647616" w:rsidRDefault="00647616" w:rsidP="00647616">
            <w:pPr>
              <w:pStyle w:val="NoSpacing"/>
              <w:ind w:firstLine="0"/>
              <w:jc w:val="center"/>
              <w:rPr>
                <w:b/>
                <w:sz w:val="20"/>
                <w:lang w:val="en-GB"/>
              </w:rPr>
            </w:pPr>
            <w:r>
              <w:rPr>
                <w:b/>
                <w:sz w:val="20"/>
                <w:lang w:val="en-GB"/>
              </w:rPr>
              <w:t>MapReduce</w:t>
            </w:r>
          </w:p>
        </w:tc>
        <w:tc>
          <w:tcPr>
            <w:tcW w:w="0" w:type="auto"/>
            <w:tcBorders>
              <w:top w:val="double" w:sz="6" w:space="0" w:color="auto"/>
              <w:bottom w:val="single" w:sz="4" w:space="0" w:color="auto"/>
            </w:tcBorders>
            <w:vAlign w:val="center"/>
          </w:tcPr>
          <w:p w14:paraId="07D23B91" w14:textId="77777777" w:rsidR="00647616" w:rsidRDefault="00647616" w:rsidP="00647616">
            <w:pPr>
              <w:pStyle w:val="NoSpacing"/>
              <w:ind w:firstLine="0"/>
              <w:jc w:val="center"/>
              <w:rPr>
                <w:b/>
                <w:sz w:val="20"/>
                <w:lang w:val="en-GB"/>
              </w:rPr>
            </w:pPr>
            <w:r>
              <w:rPr>
                <w:b/>
                <w:sz w:val="20"/>
                <w:lang w:val="en-GB"/>
              </w:rPr>
              <w:t>Video 2 (AB)</w:t>
            </w:r>
          </w:p>
          <w:p w14:paraId="2743F0A2" w14:textId="77777777" w:rsidR="00647616" w:rsidRPr="000D0C0A" w:rsidRDefault="00647616" w:rsidP="00647616">
            <w:pPr>
              <w:pStyle w:val="NoSpacing"/>
              <w:ind w:firstLine="0"/>
              <w:jc w:val="center"/>
              <w:rPr>
                <w:b/>
                <w:sz w:val="20"/>
                <w:lang w:val="en-GB"/>
              </w:rPr>
            </w:pPr>
            <w:r>
              <w:rPr>
                <w:b/>
                <w:sz w:val="20"/>
                <w:lang w:val="en-GB"/>
              </w:rPr>
              <w:t>Reference</w:t>
            </w:r>
          </w:p>
        </w:tc>
      </w:tr>
      <w:tr w:rsidR="00647616" w:rsidRPr="000D0C0A" w14:paraId="18CCD1FC" w14:textId="77777777" w:rsidTr="00647616">
        <w:trPr>
          <w:trHeight w:val="112"/>
          <w:jc w:val="center"/>
        </w:trPr>
        <w:tc>
          <w:tcPr>
            <w:tcW w:w="0" w:type="auto"/>
            <w:tcBorders>
              <w:top w:val="single" w:sz="4" w:space="0" w:color="auto"/>
              <w:bottom w:val="nil"/>
            </w:tcBorders>
          </w:tcPr>
          <w:p w14:paraId="06FF8712" w14:textId="77777777" w:rsidR="00647616" w:rsidRPr="002223EF" w:rsidRDefault="00647616" w:rsidP="00647616">
            <w:pPr>
              <w:pStyle w:val="NoSpacing"/>
              <w:ind w:firstLine="0"/>
              <w:rPr>
                <w:sz w:val="20"/>
                <w:lang w:val="en-GB"/>
              </w:rPr>
            </w:pPr>
            <w:r w:rsidRPr="002223EF">
              <w:rPr>
                <w:sz w:val="20"/>
                <w:lang w:val="en-GB"/>
              </w:rPr>
              <w:t>Mean:</w:t>
            </w:r>
          </w:p>
        </w:tc>
        <w:tc>
          <w:tcPr>
            <w:tcW w:w="0" w:type="auto"/>
            <w:tcBorders>
              <w:top w:val="single" w:sz="4" w:space="0" w:color="auto"/>
              <w:bottom w:val="nil"/>
            </w:tcBorders>
            <w:vAlign w:val="bottom"/>
          </w:tcPr>
          <w:p w14:paraId="13ED7A29" w14:textId="77777777" w:rsidR="00647616" w:rsidRPr="002223EF" w:rsidRDefault="00647616" w:rsidP="00647616">
            <w:pPr>
              <w:pStyle w:val="Normal-noindent"/>
              <w:jc w:val="center"/>
              <w:rPr>
                <w:sz w:val="20"/>
              </w:rPr>
            </w:pPr>
            <w:r w:rsidRPr="002223EF">
              <w:rPr>
                <w:sz w:val="20"/>
              </w:rPr>
              <w:t>0.69</w:t>
            </w:r>
          </w:p>
        </w:tc>
        <w:tc>
          <w:tcPr>
            <w:tcW w:w="0" w:type="auto"/>
            <w:tcBorders>
              <w:top w:val="single" w:sz="4" w:space="0" w:color="auto"/>
              <w:bottom w:val="nil"/>
            </w:tcBorders>
            <w:vAlign w:val="bottom"/>
          </w:tcPr>
          <w:p w14:paraId="1874285A" w14:textId="77777777" w:rsidR="00647616" w:rsidRPr="002223EF" w:rsidRDefault="00647616" w:rsidP="00647616">
            <w:pPr>
              <w:pStyle w:val="Normal-noindent"/>
              <w:jc w:val="center"/>
              <w:rPr>
                <w:sz w:val="20"/>
              </w:rPr>
            </w:pPr>
            <w:r w:rsidRPr="002223EF">
              <w:rPr>
                <w:sz w:val="20"/>
              </w:rPr>
              <w:t>0.56</w:t>
            </w:r>
          </w:p>
        </w:tc>
        <w:tc>
          <w:tcPr>
            <w:tcW w:w="0" w:type="auto"/>
            <w:tcBorders>
              <w:top w:val="single" w:sz="4" w:space="0" w:color="auto"/>
              <w:bottom w:val="nil"/>
            </w:tcBorders>
            <w:vAlign w:val="bottom"/>
          </w:tcPr>
          <w:p w14:paraId="3B3CB3AD" w14:textId="77777777" w:rsidR="00647616" w:rsidRPr="002223EF" w:rsidRDefault="00647616" w:rsidP="00647616">
            <w:pPr>
              <w:pStyle w:val="Normal-noindent"/>
              <w:jc w:val="center"/>
              <w:rPr>
                <w:sz w:val="20"/>
              </w:rPr>
            </w:pPr>
            <w:r w:rsidRPr="002223EF">
              <w:rPr>
                <w:sz w:val="20"/>
              </w:rPr>
              <w:t>0.88</w:t>
            </w:r>
          </w:p>
        </w:tc>
        <w:tc>
          <w:tcPr>
            <w:tcW w:w="0" w:type="auto"/>
            <w:tcBorders>
              <w:top w:val="single" w:sz="4" w:space="0" w:color="auto"/>
              <w:bottom w:val="nil"/>
            </w:tcBorders>
            <w:vAlign w:val="bottom"/>
          </w:tcPr>
          <w:p w14:paraId="22C5C96B" w14:textId="77777777" w:rsidR="00647616" w:rsidRPr="002223EF" w:rsidRDefault="00647616" w:rsidP="00647616">
            <w:pPr>
              <w:pStyle w:val="Normal-noindent"/>
              <w:jc w:val="center"/>
              <w:rPr>
                <w:sz w:val="20"/>
              </w:rPr>
            </w:pPr>
            <w:r w:rsidRPr="002223EF">
              <w:rPr>
                <w:sz w:val="20"/>
              </w:rPr>
              <w:t>1.31</w:t>
            </w:r>
          </w:p>
        </w:tc>
      </w:tr>
      <w:tr w:rsidR="00647616" w:rsidRPr="000D0C0A" w14:paraId="1025DC3B" w14:textId="77777777" w:rsidTr="00647616">
        <w:trPr>
          <w:trHeight w:val="91"/>
          <w:jc w:val="center"/>
        </w:trPr>
        <w:tc>
          <w:tcPr>
            <w:tcW w:w="0" w:type="auto"/>
            <w:tcBorders>
              <w:top w:val="nil"/>
            </w:tcBorders>
          </w:tcPr>
          <w:p w14:paraId="04A0684C" w14:textId="77777777" w:rsidR="00647616" w:rsidRPr="002223EF" w:rsidRDefault="00647616" w:rsidP="00647616">
            <w:pPr>
              <w:pStyle w:val="NoSpacing"/>
              <w:ind w:firstLine="0"/>
              <w:rPr>
                <w:sz w:val="20"/>
                <w:lang w:val="en-GB"/>
              </w:rPr>
            </w:pPr>
            <w:r w:rsidRPr="002223EF">
              <w:rPr>
                <w:sz w:val="20"/>
                <w:lang w:val="en-GB"/>
              </w:rPr>
              <w:t>Standard Deviation:</w:t>
            </w:r>
          </w:p>
        </w:tc>
        <w:tc>
          <w:tcPr>
            <w:tcW w:w="0" w:type="auto"/>
            <w:tcBorders>
              <w:top w:val="nil"/>
            </w:tcBorders>
            <w:vAlign w:val="bottom"/>
          </w:tcPr>
          <w:p w14:paraId="18CDE47C" w14:textId="77777777" w:rsidR="00647616" w:rsidRPr="002223EF" w:rsidRDefault="00647616" w:rsidP="00647616">
            <w:pPr>
              <w:pStyle w:val="Normal-noindent"/>
              <w:jc w:val="center"/>
              <w:rPr>
                <w:sz w:val="20"/>
              </w:rPr>
            </w:pPr>
            <w:r w:rsidRPr="002223EF">
              <w:rPr>
                <w:sz w:val="20"/>
              </w:rPr>
              <w:t>1.14</w:t>
            </w:r>
          </w:p>
        </w:tc>
        <w:tc>
          <w:tcPr>
            <w:tcW w:w="0" w:type="auto"/>
            <w:tcBorders>
              <w:top w:val="nil"/>
            </w:tcBorders>
            <w:vAlign w:val="bottom"/>
          </w:tcPr>
          <w:p w14:paraId="2DC3175B" w14:textId="77777777" w:rsidR="00647616" w:rsidRPr="002223EF" w:rsidRDefault="00647616" w:rsidP="00647616">
            <w:pPr>
              <w:pStyle w:val="Normal-noindent"/>
              <w:jc w:val="center"/>
              <w:rPr>
                <w:sz w:val="20"/>
              </w:rPr>
            </w:pPr>
            <w:r w:rsidRPr="002223EF">
              <w:rPr>
                <w:sz w:val="20"/>
              </w:rPr>
              <w:t>0.96</w:t>
            </w:r>
          </w:p>
        </w:tc>
        <w:tc>
          <w:tcPr>
            <w:tcW w:w="0" w:type="auto"/>
            <w:tcBorders>
              <w:top w:val="nil"/>
            </w:tcBorders>
            <w:vAlign w:val="bottom"/>
          </w:tcPr>
          <w:p w14:paraId="3063BB47" w14:textId="77777777" w:rsidR="00647616" w:rsidRPr="002223EF" w:rsidRDefault="00647616" w:rsidP="00647616">
            <w:pPr>
              <w:pStyle w:val="Normal-noindent"/>
              <w:jc w:val="center"/>
              <w:rPr>
                <w:sz w:val="20"/>
              </w:rPr>
            </w:pPr>
            <w:r w:rsidRPr="002223EF">
              <w:rPr>
                <w:sz w:val="20"/>
              </w:rPr>
              <w:t>1.15</w:t>
            </w:r>
          </w:p>
        </w:tc>
        <w:tc>
          <w:tcPr>
            <w:tcW w:w="0" w:type="auto"/>
            <w:tcBorders>
              <w:top w:val="nil"/>
            </w:tcBorders>
            <w:vAlign w:val="bottom"/>
          </w:tcPr>
          <w:p w14:paraId="7D1455A0" w14:textId="77777777" w:rsidR="00647616" w:rsidRPr="002223EF" w:rsidRDefault="00647616" w:rsidP="00647616">
            <w:pPr>
              <w:pStyle w:val="Normal-noindent"/>
              <w:jc w:val="center"/>
              <w:rPr>
                <w:sz w:val="20"/>
              </w:rPr>
            </w:pPr>
            <w:r w:rsidRPr="002223EF">
              <w:rPr>
                <w:sz w:val="20"/>
              </w:rPr>
              <w:t>1.45</w:t>
            </w:r>
          </w:p>
        </w:tc>
      </w:tr>
      <w:tr w:rsidR="00647616" w:rsidRPr="000D0C0A" w14:paraId="51D192E8" w14:textId="77777777" w:rsidTr="00647616">
        <w:trPr>
          <w:trHeight w:val="91"/>
          <w:jc w:val="center"/>
        </w:trPr>
        <w:tc>
          <w:tcPr>
            <w:tcW w:w="0" w:type="auto"/>
            <w:tcBorders>
              <w:top w:val="nil"/>
            </w:tcBorders>
          </w:tcPr>
          <w:p w14:paraId="177E75B7" w14:textId="77777777" w:rsidR="00647616" w:rsidRPr="002223EF" w:rsidRDefault="00647616" w:rsidP="00647616">
            <w:pPr>
              <w:pStyle w:val="NoSpacing"/>
              <w:ind w:firstLine="0"/>
              <w:rPr>
                <w:sz w:val="20"/>
                <w:lang w:val="en-GB"/>
              </w:rPr>
            </w:pPr>
            <w:r w:rsidRPr="002223EF">
              <w:rPr>
                <w:sz w:val="20"/>
                <w:lang w:val="en-GB"/>
              </w:rPr>
              <w:t>T-value:</w:t>
            </w:r>
          </w:p>
        </w:tc>
        <w:tc>
          <w:tcPr>
            <w:tcW w:w="0" w:type="auto"/>
            <w:gridSpan w:val="2"/>
            <w:tcBorders>
              <w:top w:val="nil"/>
            </w:tcBorders>
            <w:vAlign w:val="bottom"/>
          </w:tcPr>
          <w:p w14:paraId="69769C62" w14:textId="77777777" w:rsidR="00647616" w:rsidRPr="002223EF" w:rsidRDefault="00647616" w:rsidP="00647616">
            <w:pPr>
              <w:pStyle w:val="Normal-noindent"/>
              <w:jc w:val="center"/>
              <w:rPr>
                <w:sz w:val="20"/>
              </w:rPr>
            </w:pPr>
            <w:r>
              <w:rPr>
                <w:sz w:val="20"/>
              </w:rPr>
              <w:t>0.34</w:t>
            </w:r>
          </w:p>
        </w:tc>
        <w:tc>
          <w:tcPr>
            <w:tcW w:w="0" w:type="auto"/>
            <w:gridSpan w:val="2"/>
            <w:tcBorders>
              <w:top w:val="nil"/>
            </w:tcBorders>
            <w:vAlign w:val="bottom"/>
          </w:tcPr>
          <w:p w14:paraId="065A5092" w14:textId="77777777" w:rsidR="00647616" w:rsidRPr="002223EF" w:rsidRDefault="00647616" w:rsidP="00647616">
            <w:pPr>
              <w:pStyle w:val="Normal-noindent"/>
              <w:jc w:val="center"/>
              <w:rPr>
                <w:sz w:val="20"/>
              </w:rPr>
            </w:pPr>
            <w:r>
              <w:rPr>
                <w:sz w:val="20"/>
              </w:rPr>
              <w:t>-0.95</w:t>
            </w:r>
          </w:p>
        </w:tc>
      </w:tr>
    </w:tbl>
    <w:p w14:paraId="6FFDAC04" w14:textId="0BC89BC9" w:rsidR="00647616" w:rsidRPr="00183A04" w:rsidRDefault="00183A04" w:rsidP="00F409DE">
      <w:pPr>
        <w:rPr>
          <w:sz w:val="20"/>
        </w:rPr>
      </w:pPr>
      <w:r w:rsidRPr="00183A04">
        <w:rPr>
          <w:sz w:val="20"/>
        </w:rPr>
        <w:t xml:space="preserve">Note: </w:t>
      </w:r>
      <w:r w:rsidR="00F409DE" w:rsidRPr="00F409DE">
        <w:rPr>
          <w:sz w:val="20"/>
        </w:rPr>
        <w:t>16 candidates scored</w:t>
      </w:r>
      <w:r w:rsidR="00F409DE">
        <w:rPr>
          <w:sz w:val="20"/>
        </w:rPr>
        <w:t xml:space="preserve"> </w:t>
      </w:r>
      <w:r w:rsidR="00F409DE" w:rsidRPr="00F409DE">
        <w:rPr>
          <w:sz w:val="20"/>
        </w:rPr>
        <w:t>each vi</w:t>
      </w:r>
      <w:r w:rsidR="00F409DE">
        <w:rPr>
          <w:sz w:val="20"/>
        </w:rPr>
        <w:t xml:space="preserve">deo clip out of a maximum of 5. </w:t>
      </w:r>
      <w:r>
        <w:rPr>
          <w:sz w:val="20"/>
        </w:rPr>
        <w:t xml:space="preserve">The T-value is based on a two-tailed T-test, and both values indicate that </w:t>
      </w:r>
      <w:r w:rsidR="00204C7D">
        <w:rPr>
          <w:sz w:val="20"/>
        </w:rPr>
        <w:t>there is no significant difference between clips.</w:t>
      </w:r>
    </w:p>
    <w:p w14:paraId="54D176DA" w14:textId="77777777" w:rsidR="00204C7D" w:rsidRDefault="00204C7D" w:rsidP="00647616">
      <w:pPr>
        <w:pStyle w:val="Heading2"/>
      </w:pPr>
      <w:r>
        <w:br w:type="page"/>
      </w:r>
    </w:p>
    <w:p w14:paraId="71BCF835" w14:textId="2606254B" w:rsidR="00647616" w:rsidRDefault="00647616" w:rsidP="00647616">
      <w:pPr>
        <w:pStyle w:val="Heading2"/>
      </w:pPr>
      <w:r w:rsidRPr="000D0C0A">
        <w:lastRenderedPageBreak/>
        <w:t>Output File Size Comparisons</w:t>
      </w:r>
    </w:p>
    <w:p w14:paraId="4DAA7BEC" w14:textId="60E233F6" w:rsidR="00647616" w:rsidRPr="000D0C0A" w:rsidRDefault="00647616" w:rsidP="00647616">
      <w:pPr>
        <w:spacing w:before="120"/>
        <w:rPr>
          <w:b/>
          <w:smallCaps/>
          <w:sz w:val="20"/>
          <w:szCs w:val="24"/>
        </w:rPr>
      </w:pPr>
      <w:r w:rsidRPr="000D0C0A">
        <w:rPr>
          <w:b/>
          <w:smallCaps/>
          <w:sz w:val="20"/>
          <w:szCs w:val="24"/>
        </w:rPr>
        <w:tab/>
      </w:r>
      <w:r w:rsidRPr="000D0C0A">
        <w:rPr>
          <w:b/>
          <w:smallCaps/>
          <w:sz w:val="20"/>
          <w:szCs w:val="24"/>
        </w:rPr>
        <w:tab/>
      </w:r>
      <w:r w:rsidR="00883991">
        <w:rPr>
          <w:b/>
          <w:smallCaps/>
          <w:sz w:val="20"/>
          <w:szCs w:val="24"/>
        </w:rPr>
        <w:tab/>
      </w:r>
      <w:r w:rsidR="00B310D6">
        <w:rPr>
          <w:b/>
          <w:smallCaps/>
          <w:sz w:val="20"/>
          <w:szCs w:val="24"/>
        </w:rPr>
        <w:t>Table 6</w:t>
      </w:r>
      <w:r w:rsidRPr="000D0C0A">
        <w:rPr>
          <w:b/>
          <w:smallCaps/>
          <w:sz w:val="20"/>
          <w:szCs w:val="24"/>
        </w:rPr>
        <w:t xml:space="preserve">. </w:t>
      </w:r>
      <w:r w:rsidRPr="000D0C0A">
        <w:rPr>
          <w:smallCaps/>
          <w:sz w:val="20"/>
          <w:szCs w:val="24"/>
        </w:rPr>
        <w:t xml:space="preserve">Output file sizes for varying transcode settings </w:t>
      </w:r>
      <w:r w:rsidRPr="000D0C0A">
        <w:rPr>
          <w:b/>
          <w:smallCaps/>
          <w:sz w:val="20"/>
          <w:szCs w:val="24"/>
        </w:rPr>
        <w:t xml:space="preserve"> </w:t>
      </w:r>
    </w:p>
    <w:tbl>
      <w:tblPr>
        <w:tblStyle w:val="TableGrid"/>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1089"/>
        <w:gridCol w:w="1394"/>
        <w:gridCol w:w="2121"/>
      </w:tblGrid>
      <w:tr w:rsidR="00647616" w:rsidRPr="000D0C0A" w14:paraId="6FD02D00" w14:textId="77777777" w:rsidTr="00647616">
        <w:trPr>
          <w:trHeight w:val="106"/>
          <w:jc w:val="center"/>
        </w:trPr>
        <w:tc>
          <w:tcPr>
            <w:tcW w:w="0" w:type="auto"/>
            <w:tcBorders>
              <w:top w:val="double" w:sz="6" w:space="0" w:color="auto"/>
              <w:bottom w:val="single" w:sz="4" w:space="0" w:color="auto"/>
            </w:tcBorders>
            <w:vAlign w:val="center"/>
          </w:tcPr>
          <w:p w14:paraId="2060DF02" w14:textId="77777777" w:rsidR="00647616" w:rsidRPr="000D0C0A" w:rsidRDefault="00647616" w:rsidP="00647616">
            <w:pPr>
              <w:pStyle w:val="NoSpacing"/>
              <w:ind w:firstLine="0"/>
              <w:jc w:val="center"/>
              <w:rPr>
                <w:b/>
                <w:sz w:val="20"/>
                <w:lang w:val="en-GB"/>
              </w:rPr>
            </w:pPr>
            <w:r w:rsidRPr="000D0C0A">
              <w:rPr>
                <w:b/>
                <w:sz w:val="20"/>
                <w:lang w:val="en-GB"/>
              </w:rPr>
              <w:t>#</w:t>
            </w:r>
          </w:p>
        </w:tc>
        <w:tc>
          <w:tcPr>
            <w:tcW w:w="0" w:type="auto"/>
            <w:tcBorders>
              <w:top w:val="double" w:sz="6" w:space="0" w:color="auto"/>
              <w:bottom w:val="single" w:sz="4" w:space="0" w:color="auto"/>
            </w:tcBorders>
            <w:vAlign w:val="center"/>
          </w:tcPr>
          <w:p w14:paraId="3F581423" w14:textId="77777777" w:rsidR="00647616" w:rsidRPr="000D0C0A" w:rsidRDefault="00647616" w:rsidP="00647616">
            <w:pPr>
              <w:pStyle w:val="NoSpacing"/>
              <w:ind w:firstLine="0"/>
              <w:jc w:val="center"/>
              <w:rPr>
                <w:b/>
                <w:sz w:val="20"/>
                <w:lang w:val="en-GB"/>
              </w:rPr>
            </w:pPr>
            <w:r w:rsidRPr="000D0C0A">
              <w:rPr>
                <w:b/>
                <w:sz w:val="20"/>
                <w:lang w:val="en-GB"/>
              </w:rPr>
              <w:t>Input Size</w:t>
            </w:r>
          </w:p>
        </w:tc>
        <w:tc>
          <w:tcPr>
            <w:tcW w:w="0" w:type="auto"/>
            <w:tcBorders>
              <w:top w:val="double" w:sz="6" w:space="0" w:color="auto"/>
              <w:bottom w:val="single" w:sz="4" w:space="0" w:color="auto"/>
            </w:tcBorders>
            <w:vAlign w:val="center"/>
          </w:tcPr>
          <w:p w14:paraId="31095656" w14:textId="77777777" w:rsidR="00647616" w:rsidRPr="000D0C0A" w:rsidRDefault="00647616" w:rsidP="00647616">
            <w:pPr>
              <w:pStyle w:val="NoSpacing"/>
              <w:ind w:firstLine="0"/>
              <w:jc w:val="center"/>
              <w:rPr>
                <w:b/>
                <w:sz w:val="20"/>
                <w:lang w:val="en-GB"/>
              </w:rPr>
            </w:pPr>
            <w:r w:rsidRPr="000D0C0A">
              <w:rPr>
                <w:b/>
                <w:sz w:val="20"/>
                <w:lang w:val="en-GB"/>
              </w:rPr>
              <w:t>CRF File Size</w:t>
            </w:r>
          </w:p>
          <w:p w14:paraId="4E41EFFE" w14:textId="77777777" w:rsidR="00647616" w:rsidRPr="000D0C0A" w:rsidRDefault="00647616" w:rsidP="00647616">
            <w:pPr>
              <w:pStyle w:val="NoSpacing"/>
              <w:ind w:firstLine="0"/>
              <w:jc w:val="center"/>
              <w:rPr>
                <w:b/>
                <w:sz w:val="20"/>
                <w:lang w:val="en-GB"/>
              </w:rPr>
            </w:pPr>
            <w:r w:rsidRPr="000D0C0A">
              <w:rPr>
                <w:b/>
                <w:sz w:val="20"/>
                <w:lang w:val="en-GB"/>
              </w:rPr>
              <w:t>% Difference</w:t>
            </w:r>
          </w:p>
        </w:tc>
        <w:tc>
          <w:tcPr>
            <w:tcW w:w="0" w:type="auto"/>
            <w:tcBorders>
              <w:top w:val="double" w:sz="6" w:space="0" w:color="auto"/>
              <w:bottom w:val="single" w:sz="4" w:space="0" w:color="auto"/>
            </w:tcBorders>
            <w:vAlign w:val="center"/>
          </w:tcPr>
          <w:p w14:paraId="52A0B971" w14:textId="77777777" w:rsidR="00647616" w:rsidRPr="000D0C0A" w:rsidRDefault="00647616" w:rsidP="00647616">
            <w:pPr>
              <w:pStyle w:val="NoSpacing"/>
              <w:ind w:firstLine="0"/>
              <w:jc w:val="center"/>
              <w:rPr>
                <w:b/>
                <w:sz w:val="20"/>
                <w:lang w:val="en-GB"/>
              </w:rPr>
            </w:pPr>
            <w:r w:rsidRPr="000D0C0A">
              <w:rPr>
                <w:b/>
                <w:sz w:val="20"/>
                <w:lang w:val="en-GB"/>
              </w:rPr>
              <w:t>Average Bitrate</w:t>
            </w:r>
          </w:p>
          <w:p w14:paraId="7AF6F98A" w14:textId="77777777" w:rsidR="00647616" w:rsidRPr="000D0C0A" w:rsidRDefault="00647616" w:rsidP="00647616">
            <w:pPr>
              <w:pStyle w:val="NoSpacing"/>
              <w:ind w:firstLine="0"/>
              <w:jc w:val="center"/>
              <w:rPr>
                <w:b/>
                <w:sz w:val="20"/>
                <w:lang w:val="en-GB"/>
              </w:rPr>
            </w:pPr>
            <w:r w:rsidRPr="000D0C0A">
              <w:rPr>
                <w:b/>
                <w:sz w:val="20"/>
                <w:lang w:val="en-GB"/>
              </w:rPr>
              <w:t>% File Size Difference</w:t>
            </w:r>
          </w:p>
        </w:tc>
      </w:tr>
      <w:tr w:rsidR="00647616" w:rsidRPr="000D0C0A" w14:paraId="1447DAD5" w14:textId="77777777" w:rsidTr="00647616">
        <w:trPr>
          <w:trHeight w:val="112"/>
          <w:jc w:val="center"/>
        </w:trPr>
        <w:tc>
          <w:tcPr>
            <w:tcW w:w="0" w:type="auto"/>
            <w:tcBorders>
              <w:top w:val="single" w:sz="4" w:space="0" w:color="auto"/>
              <w:bottom w:val="nil"/>
            </w:tcBorders>
          </w:tcPr>
          <w:p w14:paraId="205B3B3C" w14:textId="77777777" w:rsidR="00647616" w:rsidRPr="000D0C0A" w:rsidRDefault="00647616" w:rsidP="00647616">
            <w:pPr>
              <w:pStyle w:val="NoSpacing"/>
              <w:ind w:firstLine="0"/>
              <w:rPr>
                <w:sz w:val="20"/>
                <w:lang w:val="en-GB"/>
              </w:rPr>
            </w:pPr>
            <w:r w:rsidRPr="000D0C0A">
              <w:rPr>
                <w:sz w:val="20"/>
                <w:lang w:val="en-GB"/>
              </w:rPr>
              <w:t>1</w:t>
            </w:r>
          </w:p>
        </w:tc>
        <w:tc>
          <w:tcPr>
            <w:tcW w:w="0" w:type="auto"/>
            <w:tcBorders>
              <w:top w:val="single" w:sz="4" w:space="0" w:color="auto"/>
              <w:bottom w:val="nil"/>
            </w:tcBorders>
          </w:tcPr>
          <w:p w14:paraId="66FC255E" w14:textId="77777777" w:rsidR="00647616" w:rsidRPr="000D0C0A" w:rsidRDefault="00647616" w:rsidP="00647616">
            <w:pPr>
              <w:pStyle w:val="NoSpacing"/>
              <w:ind w:firstLine="0"/>
              <w:rPr>
                <w:sz w:val="20"/>
                <w:lang w:val="en-GB"/>
              </w:rPr>
            </w:pPr>
            <w:r w:rsidRPr="000D0C0A">
              <w:rPr>
                <w:sz w:val="20"/>
                <w:lang w:val="en-GB"/>
              </w:rPr>
              <w:t>4.6MB</w:t>
            </w:r>
          </w:p>
        </w:tc>
        <w:tc>
          <w:tcPr>
            <w:tcW w:w="0" w:type="auto"/>
            <w:tcBorders>
              <w:top w:val="single" w:sz="4" w:space="0" w:color="auto"/>
              <w:bottom w:val="nil"/>
            </w:tcBorders>
            <w:vAlign w:val="bottom"/>
          </w:tcPr>
          <w:p w14:paraId="7232664E" w14:textId="77777777" w:rsidR="00647616" w:rsidRPr="000D0C0A" w:rsidRDefault="00647616" w:rsidP="00647616">
            <w:pPr>
              <w:jc w:val="right"/>
              <w:rPr>
                <w:sz w:val="20"/>
              </w:rPr>
            </w:pPr>
            <w:r w:rsidRPr="000D0C0A">
              <w:rPr>
                <w:sz w:val="20"/>
              </w:rPr>
              <w:t>-1.8%</w:t>
            </w:r>
          </w:p>
        </w:tc>
        <w:tc>
          <w:tcPr>
            <w:tcW w:w="0" w:type="auto"/>
            <w:tcBorders>
              <w:top w:val="single" w:sz="4" w:space="0" w:color="auto"/>
              <w:bottom w:val="nil"/>
            </w:tcBorders>
            <w:vAlign w:val="bottom"/>
          </w:tcPr>
          <w:p w14:paraId="128BB267" w14:textId="77777777" w:rsidR="00647616" w:rsidRPr="000D0C0A" w:rsidRDefault="00647616" w:rsidP="00647616">
            <w:pPr>
              <w:jc w:val="right"/>
              <w:rPr>
                <w:sz w:val="20"/>
              </w:rPr>
            </w:pPr>
            <w:r w:rsidRPr="000D0C0A">
              <w:rPr>
                <w:sz w:val="20"/>
              </w:rPr>
              <w:t>N/A</w:t>
            </w:r>
          </w:p>
        </w:tc>
      </w:tr>
      <w:tr w:rsidR="00647616" w:rsidRPr="000D0C0A" w14:paraId="613F6D9B" w14:textId="77777777" w:rsidTr="00647616">
        <w:trPr>
          <w:trHeight w:val="91"/>
          <w:jc w:val="center"/>
        </w:trPr>
        <w:tc>
          <w:tcPr>
            <w:tcW w:w="0" w:type="auto"/>
            <w:tcBorders>
              <w:top w:val="nil"/>
            </w:tcBorders>
          </w:tcPr>
          <w:p w14:paraId="23A2E6D0" w14:textId="77777777" w:rsidR="00647616" w:rsidRPr="000D0C0A" w:rsidRDefault="00647616" w:rsidP="00647616">
            <w:pPr>
              <w:pStyle w:val="NoSpacing"/>
              <w:ind w:firstLine="0"/>
              <w:rPr>
                <w:sz w:val="20"/>
                <w:lang w:val="en-GB"/>
              </w:rPr>
            </w:pPr>
            <w:r w:rsidRPr="000D0C0A">
              <w:rPr>
                <w:sz w:val="20"/>
                <w:lang w:val="en-GB"/>
              </w:rPr>
              <w:t>2</w:t>
            </w:r>
          </w:p>
        </w:tc>
        <w:tc>
          <w:tcPr>
            <w:tcW w:w="0" w:type="auto"/>
            <w:tcBorders>
              <w:top w:val="nil"/>
            </w:tcBorders>
          </w:tcPr>
          <w:p w14:paraId="3B7D6D57" w14:textId="77777777" w:rsidR="00647616" w:rsidRPr="000D0C0A" w:rsidRDefault="00647616" w:rsidP="00647616">
            <w:pPr>
              <w:pStyle w:val="NoSpacing"/>
              <w:ind w:firstLine="0"/>
              <w:rPr>
                <w:sz w:val="20"/>
                <w:lang w:val="en-GB"/>
              </w:rPr>
            </w:pPr>
            <w:r w:rsidRPr="000D0C0A">
              <w:rPr>
                <w:sz w:val="20"/>
                <w:lang w:val="en-GB"/>
              </w:rPr>
              <w:t>183MB</w:t>
            </w:r>
          </w:p>
        </w:tc>
        <w:tc>
          <w:tcPr>
            <w:tcW w:w="0" w:type="auto"/>
            <w:tcBorders>
              <w:top w:val="nil"/>
            </w:tcBorders>
            <w:vAlign w:val="bottom"/>
          </w:tcPr>
          <w:p w14:paraId="55D869C9" w14:textId="77777777" w:rsidR="00647616" w:rsidRPr="000D0C0A" w:rsidRDefault="00647616" w:rsidP="00647616">
            <w:pPr>
              <w:jc w:val="right"/>
              <w:rPr>
                <w:sz w:val="20"/>
              </w:rPr>
            </w:pPr>
            <w:r w:rsidRPr="000D0C0A">
              <w:rPr>
                <w:sz w:val="20"/>
              </w:rPr>
              <w:t>0.2%</w:t>
            </w:r>
          </w:p>
        </w:tc>
        <w:tc>
          <w:tcPr>
            <w:tcW w:w="0" w:type="auto"/>
            <w:tcBorders>
              <w:top w:val="nil"/>
            </w:tcBorders>
            <w:vAlign w:val="bottom"/>
          </w:tcPr>
          <w:p w14:paraId="6A5F3349" w14:textId="77777777" w:rsidR="00647616" w:rsidRPr="000D0C0A" w:rsidRDefault="00647616" w:rsidP="00647616">
            <w:pPr>
              <w:jc w:val="right"/>
              <w:rPr>
                <w:sz w:val="20"/>
              </w:rPr>
            </w:pPr>
            <w:r w:rsidRPr="000D0C0A">
              <w:rPr>
                <w:sz w:val="20"/>
              </w:rPr>
              <w:t>0.9%</w:t>
            </w:r>
          </w:p>
        </w:tc>
      </w:tr>
      <w:tr w:rsidR="00647616" w:rsidRPr="000D0C0A" w14:paraId="2BDA5EE8" w14:textId="77777777" w:rsidTr="00647616">
        <w:trPr>
          <w:trHeight w:val="112"/>
          <w:jc w:val="center"/>
        </w:trPr>
        <w:tc>
          <w:tcPr>
            <w:tcW w:w="0" w:type="auto"/>
          </w:tcPr>
          <w:p w14:paraId="595CB756" w14:textId="77777777" w:rsidR="00647616" w:rsidRPr="000D0C0A" w:rsidRDefault="00647616" w:rsidP="00647616">
            <w:pPr>
              <w:pStyle w:val="NoSpacing"/>
              <w:ind w:firstLine="0"/>
              <w:rPr>
                <w:sz w:val="20"/>
                <w:lang w:val="en-GB"/>
              </w:rPr>
            </w:pPr>
            <w:r w:rsidRPr="000D0C0A">
              <w:rPr>
                <w:sz w:val="20"/>
                <w:lang w:val="en-GB"/>
              </w:rPr>
              <w:t>3</w:t>
            </w:r>
          </w:p>
        </w:tc>
        <w:tc>
          <w:tcPr>
            <w:tcW w:w="0" w:type="auto"/>
          </w:tcPr>
          <w:p w14:paraId="54F24AE3" w14:textId="77777777" w:rsidR="00647616" w:rsidRPr="000D0C0A" w:rsidRDefault="00647616" w:rsidP="00647616">
            <w:pPr>
              <w:pStyle w:val="NoSpacing"/>
              <w:ind w:firstLine="0"/>
              <w:rPr>
                <w:sz w:val="20"/>
                <w:lang w:val="en-GB"/>
              </w:rPr>
            </w:pPr>
            <w:r w:rsidRPr="000D0C0A">
              <w:rPr>
                <w:sz w:val="20"/>
                <w:lang w:val="en-GB"/>
              </w:rPr>
              <w:t>237MB</w:t>
            </w:r>
          </w:p>
        </w:tc>
        <w:tc>
          <w:tcPr>
            <w:tcW w:w="0" w:type="auto"/>
            <w:vAlign w:val="bottom"/>
          </w:tcPr>
          <w:p w14:paraId="6E2FCED6" w14:textId="77777777" w:rsidR="00647616" w:rsidRPr="000D0C0A" w:rsidRDefault="00647616" w:rsidP="00647616">
            <w:pPr>
              <w:jc w:val="right"/>
              <w:rPr>
                <w:sz w:val="20"/>
              </w:rPr>
            </w:pPr>
            <w:r w:rsidRPr="000D0C0A">
              <w:rPr>
                <w:sz w:val="20"/>
              </w:rPr>
              <w:t>-6.2%</w:t>
            </w:r>
          </w:p>
        </w:tc>
        <w:tc>
          <w:tcPr>
            <w:tcW w:w="0" w:type="auto"/>
            <w:vAlign w:val="bottom"/>
          </w:tcPr>
          <w:p w14:paraId="3B1EE8EB" w14:textId="77777777" w:rsidR="00647616" w:rsidRPr="000D0C0A" w:rsidRDefault="00647616" w:rsidP="00647616">
            <w:pPr>
              <w:jc w:val="right"/>
              <w:rPr>
                <w:sz w:val="20"/>
              </w:rPr>
            </w:pPr>
            <w:r w:rsidRPr="000D0C0A">
              <w:rPr>
                <w:sz w:val="20"/>
              </w:rPr>
              <w:t>0.7%</w:t>
            </w:r>
          </w:p>
        </w:tc>
      </w:tr>
      <w:tr w:rsidR="00647616" w:rsidRPr="000D0C0A" w14:paraId="155A7AC8" w14:textId="77777777" w:rsidTr="00647616">
        <w:trPr>
          <w:trHeight w:val="112"/>
          <w:jc w:val="center"/>
        </w:trPr>
        <w:tc>
          <w:tcPr>
            <w:tcW w:w="0" w:type="auto"/>
          </w:tcPr>
          <w:p w14:paraId="7377B475" w14:textId="77777777" w:rsidR="00647616" w:rsidRPr="000D0C0A" w:rsidRDefault="00647616" w:rsidP="00647616">
            <w:pPr>
              <w:pStyle w:val="NoSpacing"/>
              <w:ind w:firstLine="0"/>
              <w:rPr>
                <w:sz w:val="20"/>
                <w:lang w:val="en-GB"/>
              </w:rPr>
            </w:pPr>
            <w:r w:rsidRPr="000D0C0A">
              <w:rPr>
                <w:sz w:val="20"/>
                <w:lang w:val="en-GB"/>
              </w:rPr>
              <w:t>4</w:t>
            </w:r>
          </w:p>
        </w:tc>
        <w:tc>
          <w:tcPr>
            <w:tcW w:w="0" w:type="auto"/>
          </w:tcPr>
          <w:p w14:paraId="5252E5F6" w14:textId="77777777" w:rsidR="00647616" w:rsidRPr="000D0C0A" w:rsidRDefault="00647616" w:rsidP="00647616">
            <w:pPr>
              <w:pStyle w:val="NoSpacing"/>
              <w:ind w:firstLine="0"/>
              <w:rPr>
                <w:sz w:val="20"/>
                <w:lang w:val="en-GB"/>
              </w:rPr>
            </w:pPr>
            <w:r w:rsidRPr="000D0C0A">
              <w:rPr>
                <w:sz w:val="20"/>
                <w:lang w:val="en-GB"/>
              </w:rPr>
              <w:t>364MB</w:t>
            </w:r>
          </w:p>
        </w:tc>
        <w:tc>
          <w:tcPr>
            <w:tcW w:w="0" w:type="auto"/>
            <w:vAlign w:val="bottom"/>
          </w:tcPr>
          <w:p w14:paraId="514CF924" w14:textId="77777777" w:rsidR="00647616" w:rsidRPr="000D0C0A" w:rsidRDefault="00647616" w:rsidP="00647616">
            <w:pPr>
              <w:jc w:val="right"/>
              <w:rPr>
                <w:sz w:val="20"/>
              </w:rPr>
            </w:pPr>
            <w:r w:rsidRPr="000D0C0A">
              <w:rPr>
                <w:sz w:val="20"/>
              </w:rPr>
              <w:t>-2.5%</w:t>
            </w:r>
          </w:p>
        </w:tc>
        <w:tc>
          <w:tcPr>
            <w:tcW w:w="0" w:type="auto"/>
            <w:vAlign w:val="bottom"/>
          </w:tcPr>
          <w:p w14:paraId="10FEADB4" w14:textId="77777777" w:rsidR="00647616" w:rsidRPr="000D0C0A" w:rsidRDefault="00647616" w:rsidP="00647616">
            <w:pPr>
              <w:jc w:val="right"/>
              <w:rPr>
                <w:sz w:val="20"/>
              </w:rPr>
            </w:pPr>
            <w:r w:rsidRPr="000D0C0A">
              <w:rPr>
                <w:sz w:val="20"/>
              </w:rPr>
              <w:t>1.1%</w:t>
            </w:r>
          </w:p>
        </w:tc>
      </w:tr>
      <w:tr w:rsidR="00647616" w:rsidRPr="000D0C0A" w14:paraId="1C3E3D61" w14:textId="77777777" w:rsidTr="00647616">
        <w:trPr>
          <w:trHeight w:val="106"/>
          <w:jc w:val="center"/>
        </w:trPr>
        <w:tc>
          <w:tcPr>
            <w:tcW w:w="0" w:type="auto"/>
          </w:tcPr>
          <w:p w14:paraId="4B24FA76" w14:textId="77777777" w:rsidR="00647616" w:rsidRPr="000D0C0A" w:rsidRDefault="00647616" w:rsidP="00647616">
            <w:pPr>
              <w:pStyle w:val="NoSpacing"/>
              <w:ind w:firstLine="0"/>
              <w:rPr>
                <w:sz w:val="20"/>
                <w:lang w:val="en-GB"/>
              </w:rPr>
            </w:pPr>
            <w:r w:rsidRPr="000D0C0A">
              <w:rPr>
                <w:sz w:val="20"/>
                <w:lang w:val="en-GB"/>
              </w:rPr>
              <w:t>5</w:t>
            </w:r>
          </w:p>
        </w:tc>
        <w:tc>
          <w:tcPr>
            <w:tcW w:w="0" w:type="auto"/>
          </w:tcPr>
          <w:p w14:paraId="64A9565C" w14:textId="77777777" w:rsidR="00647616" w:rsidRPr="000D0C0A" w:rsidRDefault="00647616" w:rsidP="00647616">
            <w:pPr>
              <w:pStyle w:val="NoSpacing"/>
              <w:ind w:firstLine="0"/>
              <w:rPr>
                <w:sz w:val="20"/>
                <w:lang w:val="en-GB"/>
              </w:rPr>
            </w:pPr>
            <w:r w:rsidRPr="000D0C0A">
              <w:rPr>
                <w:sz w:val="20"/>
                <w:lang w:val="en-GB"/>
              </w:rPr>
              <w:t>798MB</w:t>
            </w:r>
          </w:p>
        </w:tc>
        <w:tc>
          <w:tcPr>
            <w:tcW w:w="0" w:type="auto"/>
            <w:vAlign w:val="bottom"/>
          </w:tcPr>
          <w:p w14:paraId="4F62EAED" w14:textId="77777777" w:rsidR="00647616" w:rsidRPr="000D0C0A" w:rsidRDefault="00647616" w:rsidP="00647616">
            <w:pPr>
              <w:jc w:val="right"/>
              <w:rPr>
                <w:sz w:val="20"/>
              </w:rPr>
            </w:pPr>
            <w:r w:rsidRPr="000D0C0A">
              <w:rPr>
                <w:sz w:val="20"/>
              </w:rPr>
              <w:t>-11.4%</w:t>
            </w:r>
          </w:p>
        </w:tc>
        <w:tc>
          <w:tcPr>
            <w:tcW w:w="0" w:type="auto"/>
            <w:vAlign w:val="bottom"/>
          </w:tcPr>
          <w:p w14:paraId="20DB6855" w14:textId="77777777" w:rsidR="00647616" w:rsidRPr="000D0C0A" w:rsidRDefault="00647616" w:rsidP="00647616">
            <w:pPr>
              <w:jc w:val="right"/>
              <w:rPr>
                <w:sz w:val="20"/>
              </w:rPr>
            </w:pPr>
            <w:r w:rsidRPr="000D0C0A">
              <w:rPr>
                <w:sz w:val="20"/>
              </w:rPr>
              <w:t>0.5%</w:t>
            </w:r>
          </w:p>
        </w:tc>
      </w:tr>
      <w:tr w:rsidR="00647616" w:rsidRPr="000D0C0A" w14:paraId="0FF677FC" w14:textId="77777777" w:rsidTr="00647616">
        <w:trPr>
          <w:trHeight w:val="112"/>
          <w:jc w:val="center"/>
        </w:trPr>
        <w:tc>
          <w:tcPr>
            <w:tcW w:w="0" w:type="auto"/>
          </w:tcPr>
          <w:p w14:paraId="1AC56411" w14:textId="77777777" w:rsidR="00647616" w:rsidRPr="000D0C0A" w:rsidRDefault="00647616" w:rsidP="00647616">
            <w:pPr>
              <w:pStyle w:val="NoSpacing"/>
              <w:ind w:firstLine="0"/>
              <w:rPr>
                <w:sz w:val="20"/>
                <w:lang w:val="en-GB"/>
              </w:rPr>
            </w:pPr>
            <w:r w:rsidRPr="000D0C0A">
              <w:rPr>
                <w:sz w:val="20"/>
                <w:lang w:val="en-GB"/>
              </w:rPr>
              <w:t>6</w:t>
            </w:r>
          </w:p>
        </w:tc>
        <w:tc>
          <w:tcPr>
            <w:tcW w:w="0" w:type="auto"/>
          </w:tcPr>
          <w:p w14:paraId="219CB200" w14:textId="77777777" w:rsidR="00647616" w:rsidRPr="000D0C0A" w:rsidRDefault="00647616" w:rsidP="00647616">
            <w:pPr>
              <w:pStyle w:val="NoSpacing"/>
              <w:ind w:firstLine="0"/>
              <w:rPr>
                <w:sz w:val="20"/>
                <w:lang w:val="en-GB"/>
              </w:rPr>
            </w:pPr>
            <w:r w:rsidRPr="000D0C0A">
              <w:rPr>
                <w:sz w:val="20"/>
                <w:lang w:val="en-GB"/>
              </w:rPr>
              <w:t>1.54GB</w:t>
            </w:r>
          </w:p>
        </w:tc>
        <w:tc>
          <w:tcPr>
            <w:tcW w:w="0" w:type="auto"/>
            <w:vAlign w:val="bottom"/>
          </w:tcPr>
          <w:p w14:paraId="13656AF7" w14:textId="77777777" w:rsidR="00647616" w:rsidRPr="000D0C0A" w:rsidRDefault="00647616" w:rsidP="00647616">
            <w:pPr>
              <w:jc w:val="right"/>
              <w:rPr>
                <w:sz w:val="20"/>
              </w:rPr>
            </w:pPr>
            <w:r w:rsidRPr="000D0C0A">
              <w:rPr>
                <w:sz w:val="20"/>
              </w:rPr>
              <w:t>-0.8%</w:t>
            </w:r>
          </w:p>
        </w:tc>
        <w:tc>
          <w:tcPr>
            <w:tcW w:w="0" w:type="auto"/>
            <w:vAlign w:val="bottom"/>
          </w:tcPr>
          <w:p w14:paraId="34C54BB7" w14:textId="77777777" w:rsidR="00647616" w:rsidRPr="000D0C0A" w:rsidRDefault="00647616" w:rsidP="00647616">
            <w:pPr>
              <w:jc w:val="right"/>
              <w:rPr>
                <w:sz w:val="20"/>
              </w:rPr>
            </w:pPr>
            <w:r w:rsidRPr="000D0C0A">
              <w:rPr>
                <w:sz w:val="20"/>
              </w:rPr>
              <w:t>-1.6%</w:t>
            </w:r>
          </w:p>
        </w:tc>
      </w:tr>
      <w:tr w:rsidR="00647616" w:rsidRPr="000D0C0A" w14:paraId="35657E77" w14:textId="77777777" w:rsidTr="00647616">
        <w:trPr>
          <w:trHeight w:val="112"/>
          <w:jc w:val="center"/>
        </w:trPr>
        <w:tc>
          <w:tcPr>
            <w:tcW w:w="0" w:type="auto"/>
          </w:tcPr>
          <w:p w14:paraId="7D65C37A" w14:textId="77777777" w:rsidR="00647616" w:rsidRPr="000D0C0A" w:rsidRDefault="00647616" w:rsidP="00647616">
            <w:pPr>
              <w:pStyle w:val="NoSpacing"/>
              <w:ind w:firstLine="0"/>
              <w:rPr>
                <w:sz w:val="20"/>
                <w:lang w:val="en-GB"/>
              </w:rPr>
            </w:pPr>
            <w:r>
              <w:rPr>
                <w:sz w:val="20"/>
                <w:lang w:val="en-GB"/>
              </w:rPr>
              <w:t>7</w:t>
            </w:r>
          </w:p>
        </w:tc>
        <w:tc>
          <w:tcPr>
            <w:tcW w:w="0" w:type="auto"/>
          </w:tcPr>
          <w:p w14:paraId="440923B8" w14:textId="77777777" w:rsidR="00647616" w:rsidRPr="000D0C0A" w:rsidRDefault="00647616" w:rsidP="00647616">
            <w:pPr>
              <w:pStyle w:val="NoSpacing"/>
              <w:ind w:firstLine="0"/>
              <w:rPr>
                <w:sz w:val="20"/>
                <w:lang w:val="en-GB"/>
              </w:rPr>
            </w:pPr>
            <w:r w:rsidRPr="000D0C0A">
              <w:rPr>
                <w:sz w:val="20"/>
                <w:lang w:val="en-GB"/>
              </w:rPr>
              <w:t>6.32GB</w:t>
            </w:r>
          </w:p>
        </w:tc>
        <w:tc>
          <w:tcPr>
            <w:tcW w:w="0" w:type="auto"/>
            <w:vAlign w:val="bottom"/>
          </w:tcPr>
          <w:p w14:paraId="2DAC2230" w14:textId="77777777" w:rsidR="00647616" w:rsidRPr="000D0C0A" w:rsidRDefault="00647616" w:rsidP="00647616">
            <w:pPr>
              <w:jc w:val="right"/>
              <w:rPr>
                <w:sz w:val="20"/>
              </w:rPr>
            </w:pPr>
            <w:r w:rsidRPr="000D0C0A">
              <w:rPr>
                <w:sz w:val="20"/>
              </w:rPr>
              <w:t>5.8%</w:t>
            </w:r>
          </w:p>
        </w:tc>
        <w:tc>
          <w:tcPr>
            <w:tcW w:w="0" w:type="auto"/>
            <w:vAlign w:val="bottom"/>
          </w:tcPr>
          <w:p w14:paraId="3FA844D5" w14:textId="77777777" w:rsidR="00647616" w:rsidRPr="000D0C0A" w:rsidRDefault="00647616" w:rsidP="00647616">
            <w:pPr>
              <w:jc w:val="right"/>
              <w:rPr>
                <w:sz w:val="20"/>
              </w:rPr>
            </w:pPr>
            <w:r w:rsidRPr="000D0C0A">
              <w:rPr>
                <w:sz w:val="20"/>
              </w:rPr>
              <w:t>-0.1%</w:t>
            </w:r>
          </w:p>
        </w:tc>
      </w:tr>
      <w:tr w:rsidR="00647616" w:rsidRPr="000D0C0A" w14:paraId="3958994D" w14:textId="77777777" w:rsidTr="00647616">
        <w:trPr>
          <w:trHeight w:val="112"/>
          <w:jc w:val="center"/>
        </w:trPr>
        <w:tc>
          <w:tcPr>
            <w:tcW w:w="0" w:type="auto"/>
          </w:tcPr>
          <w:p w14:paraId="11B161F7" w14:textId="77777777" w:rsidR="00647616" w:rsidRPr="000D0C0A" w:rsidRDefault="00647616" w:rsidP="00647616">
            <w:pPr>
              <w:pStyle w:val="NoSpacing"/>
              <w:ind w:firstLine="0"/>
              <w:rPr>
                <w:sz w:val="20"/>
                <w:lang w:val="en-GB"/>
              </w:rPr>
            </w:pPr>
            <w:r>
              <w:rPr>
                <w:sz w:val="20"/>
                <w:lang w:val="en-GB"/>
              </w:rPr>
              <w:t>8</w:t>
            </w:r>
          </w:p>
        </w:tc>
        <w:tc>
          <w:tcPr>
            <w:tcW w:w="0" w:type="auto"/>
          </w:tcPr>
          <w:p w14:paraId="5D080630" w14:textId="77777777" w:rsidR="00647616" w:rsidRPr="000D0C0A" w:rsidRDefault="00647616" w:rsidP="00647616">
            <w:pPr>
              <w:pStyle w:val="NoSpacing"/>
              <w:ind w:firstLine="0"/>
              <w:rPr>
                <w:sz w:val="20"/>
                <w:lang w:val="en-GB"/>
              </w:rPr>
            </w:pPr>
            <w:r w:rsidRPr="000D0C0A">
              <w:rPr>
                <w:sz w:val="20"/>
                <w:lang w:val="en-GB"/>
              </w:rPr>
              <w:t>10.52GB</w:t>
            </w:r>
          </w:p>
        </w:tc>
        <w:tc>
          <w:tcPr>
            <w:tcW w:w="0" w:type="auto"/>
            <w:vAlign w:val="bottom"/>
          </w:tcPr>
          <w:p w14:paraId="17E247E4" w14:textId="77777777" w:rsidR="00647616" w:rsidRPr="000D0C0A" w:rsidRDefault="00647616" w:rsidP="00647616">
            <w:pPr>
              <w:jc w:val="right"/>
              <w:rPr>
                <w:sz w:val="20"/>
              </w:rPr>
            </w:pPr>
            <w:r w:rsidRPr="000D0C0A">
              <w:rPr>
                <w:sz w:val="20"/>
              </w:rPr>
              <w:t>0.0%</w:t>
            </w:r>
          </w:p>
        </w:tc>
        <w:tc>
          <w:tcPr>
            <w:tcW w:w="0" w:type="auto"/>
            <w:vAlign w:val="bottom"/>
          </w:tcPr>
          <w:p w14:paraId="5EECB13F" w14:textId="77777777" w:rsidR="00647616" w:rsidRPr="000D0C0A" w:rsidRDefault="00647616" w:rsidP="00647616">
            <w:pPr>
              <w:jc w:val="right"/>
              <w:rPr>
                <w:sz w:val="20"/>
              </w:rPr>
            </w:pPr>
            <w:r w:rsidRPr="007F55D2">
              <w:rPr>
                <w:sz w:val="20"/>
              </w:rPr>
              <w:t>-0.6%</w:t>
            </w:r>
          </w:p>
        </w:tc>
      </w:tr>
    </w:tbl>
    <w:p w14:paraId="15C31B51" w14:textId="77777777" w:rsidR="00647616" w:rsidRPr="00BC6BF4" w:rsidRDefault="00647616" w:rsidP="00723CD2">
      <w:pPr>
        <w:spacing w:after="60"/>
        <w:ind w:firstLine="0"/>
        <w:rPr>
          <w:sz w:val="16"/>
          <w:szCs w:val="16"/>
        </w:rPr>
      </w:pPr>
    </w:p>
    <w:sectPr w:rsidR="00647616" w:rsidRPr="00BC6BF4" w:rsidSect="00521EE4">
      <w:headerReference w:type="default" r:id="rId19"/>
      <w:footerReference w:type="default" r:id="rId20"/>
      <w:pgSz w:w="11906" w:h="16838"/>
      <w:pgMar w:top="1304" w:right="1361" w:bottom="1304" w:left="1361" w:header="0" w:footer="57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5A72" w14:textId="77777777" w:rsidR="007E69EB" w:rsidRDefault="007E69EB">
      <w:r>
        <w:separator/>
      </w:r>
    </w:p>
  </w:endnote>
  <w:endnote w:type="continuationSeparator" w:id="0">
    <w:p w14:paraId="36D8BB79" w14:textId="77777777" w:rsidR="007E69EB" w:rsidRDefault="007E6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F405" w14:textId="77777777" w:rsidR="007E69EB" w:rsidRPr="00B9706E" w:rsidRDefault="007E69EB" w:rsidP="00B9706E">
    <w:pPr>
      <w:pStyle w:val="Footer"/>
      <w:jc w:val="center"/>
      <w:rPr>
        <w:sz w:val="16"/>
      </w:rPr>
    </w:pPr>
    <w:r w:rsidRPr="00B9706E">
      <w:rPr>
        <w:sz w:val="20"/>
        <w:szCs w:val="24"/>
      </w:rPr>
      <w:fldChar w:fldCharType="begin"/>
    </w:r>
    <w:r w:rsidRPr="00B9706E">
      <w:rPr>
        <w:sz w:val="20"/>
        <w:szCs w:val="24"/>
      </w:rPr>
      <w:instrText xml:space="preserve"> PAGE </w:instrText>
    </w:r>
    <w:r w:rsidRPr="00B9706E">
      <w:rPr>
        <w:sz w:val="20"/>
        <w:szCs w:val="24"/>
      </w:rPr>
      <w:fldChar w:fldCharType="separate"/>
    </w:r>
    <w:r w:rsidR="005E3F01">
      <w:rPr>
        <w:noProof/>
        <w:sz w:val="20"/>
        <w:szCs w:val="24"/>
      </w:rPr>
      <w:t>6</w:t>
    </w:r>
    <w:r w:rsidRPr="00B9706E">
      <w:rPr>
        <w:sz w:val="20"/>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4C3903" w14:textId="77777777" w:rsidR="007E69EB" w:rsidRDefault="007E69EB">
      <w:r>
        <w:separator/>
      </w:r>
    </w:p>
  </w:footnote>
  <w:footnote w:type="continuationSeparator" w:id="0">
    <w:p w14:paraId="40F93EA3" w14:textId="77777777" w:rsidR="007E69EB" w:rsidRDefault="007E69EB">
      <w:r>
        <w:continuationSeparator/>
      </w:r>
    </w:p>
  </w:footnote>
  <w:footnote w:id="1">
    <w:p w14:paraId="4E6C6D33" w14:textId="77777777" w:rsidR="007E69EB" w:rsidRDefault="007E69EB" w:rsidP="00A3564F">
      <w:pPr>
        <w:pStyle w:val="FootnoteText"/>
      </w:pPr>
      <w:r>
        <w:rPr>
          <w:rStyle w:val="FootnoteReference"/>
        </w:rPr>
        <w:footnoteRef/>
      </w:r>
      <w:r>
        <w:t xml:space="preserve"> </w:t>
      </w:r>
      <w:hyperlink r:id="rId1" w:history="1">
        <w:r w:rsidRPr="007C2D3C">
          <w:rPr>
            <w:rStyle w:val="Hyperlink"/>
            <w:color w:val="auto"/>
          </w:rPr>
          <w:t>http://www.bbc.co.uk/blogs/bbcinternet/2008/03/bbc_iplayer_on_iphone_behind_t.html</w:t>
        </w:r>
      </w:hyperlink>
      <w:r>
        <w:t xml:space="preserve"> (“</w:t>
      </w:r>
      <w:r w:rsidRPr="00E21138">
        <w:t>peak data ra</w:t>
      </w:r>
      <w:r>
        <w:t>te of over a gigabit per second”)</w:t>
      </w:r>
    </w:p>
  </w:footnote>
  <w:footnote w:id="2">
    <w:p w14:paraId="5B75C15D" w14:textId="77777777" w:rsidR="007E69EB" w:rsidRDefault="007E69EB" w:rsidP="00981A49">
      <w:pPr>
        <w:pStyle w:val="FootnoteText"/>
      </w:pPr>
      <w:r w:rsidRPr="007C2D3C">
        <w:rPr>
          <w:rStyle w:val="FootnoteReference"/>
        </w:rPr>
        <w:footnoteRef/>
      </w:r>
      <w:r w:rsidRPr="007C2D3C">
        <w:t xml:space="preserve"> </w:t>
      </w:r>
      <w:hyperlink r:id="rId2" w:history="1">
        <w:r w:rsidRPr="007C2D3C">
          <w:rPr>
            <w:rStyle w:val="Hyperlink"/>
            <w:color w:val="auto"/>
          </w:rPr>
          <w:t>http://jacobian.org/writing/web-scale/</w:t>
        </w:r>
      </w:hyperlink>
      <w:r>
        <w:t xml:space="preserve"> [last accessed: 19/04/12]</w:t>
      </w:r>
    </w:p>
  </w:footnote>
  <w:footnote w:id="3">
    <w:p w14:paraId="6EB9DB99" w14:textId="77777777" w:rsidR="007E69EB" w:rsidRPr="007C2D3C" w:rsidRDefault="007E69EB">
      <w:pPr>
        <w:pStyle w:val="FootnoteText"/>
      </w:pPr>
      <w:r w:rsidRPr="007C2D3C">
        <w:rPr>
          <w:rStyle w:val="FootnoteReference"/>
        </w:rPr>
        <w:footnoteRef/>
      </w:r>
      <w:r w:rsidRPr="007C2D3C">
        <w:t xml:space="preserve"> </w:t>
      </w:r>
      <w:hyperlink r:id="rId3" w:history="1">
        <w:r w:rsidRPr="007C2D3C">
          <w:rPr>
            <w:rStyle w:val="Hyperlink"/>
            <w:color w:val="auto"/>
          </w:rPr>
          <w:t>http://hadoop.apache.org/</w:t>
        </w:r>
      </w:hyperlink>
      <w:r w:rsidRPr="007C2D3C">
        <w:t xml:space="preserve"> [last accessed: 17/04/12]</w:t>
      </w:r>
    </w:p>
  </w:footnote>
  <w:footnote w:id="4">
    <w:p w14:paraId="6B2A7D9B" w14:textId="77777777" w:rsidR="007E69EB" w:rsidRPr="007C2D3C" w:rsidRDefault="007E69EB">
      <w:pPr>
        <w:pStyle w:val="FootnoteText"/>
      </w:pPr>
      <w:r w:rsidRPr="007C2D3C">
        <w:rPr>
          <w:rStyle w:val="FootnoteReference"/>
        </w:rPr>
        <w:footnoteRef/>
      </w:r>
      <w:r w:rsidRPr="007C2D3C">
        <w:t xml:space="preserve"> </w:t>
      </w:r>
      <w:hyperlink r:id="rId4" w:history="1">
        <w:r w:rsidRPr="007C2D3C">
          <w:rPr>
            <w:rStyle w:val="Hyperlink"/>
            <w:color w:val="auto"/>
          </w:rPr>
          <w:t>http://www.xen.org/</w:t>
        </w:r>
      </w:hyperlink>
      <w:r w:rsidRPr="007C2D3C">
        <w:t xml:space="preserve"> [last accessed: 12/04/12]</w:t>
      </w:r>
    </w:p>
  </w:footnote>
  <w:footnote w:id="5">
    <w:p w14:paraId="3450350D" w14:textId="77777777" w:rsidR="007E69EB" w:rsidRPr="007C2D3C" w:rsidRDefault="007E69EB" w:rsidP="00647616">
      <w:pPr>
        <w:pStyle w:val="FootnoteText"/>
        <w:rPr>
          <w:lang w:val="en-US"/>
        </w:rPr>
      </w:pPr>
      <w:r w:rsidRPr="007C2D3C">
        <w:rPr>
          <w:rStyle w:val="FootnoteReference"/>
        </w:rPr>
        <w:footnoteRef/>
      </w:r>
      <w:r w:rsidRPr="007C2D3C">
        <w:t xml:space="preserve"> All file size units are presented using SI decimal prefixes, e.g. MB = 1,000,000 bytes (not 1,048,576 bytes).</w:t>
      </w:r>
    </w:p>
  </w:footnote>
  <w:footnote w:id="6">
    <w:p w14:paraId="040FFA29" w14:textId="77777777" w:rsidR="007E69EB" w:rsidRPr="007C2D3C" w:rsidRDefault="007E69EB" w:rsidP="00647616">
      <w:pPr>
        <w:pStyle w:val="FootnoteText"/>
      </w:pPr>
      <w:r w:rsidRPr="007C2D3C">
        <w:rPr>
          <w:rStyle w:val="FootnoteReference"/>
        </w:rPr>
        <w:footnoteRef/>
      </w:r>
      <w:r w:rsidRPr="007C2D3C">
        <w:t xml:space="preserve"> Test file 1 has multiple video streams, effectively increasing its length without adding extra audio.</w:t>
      </w:r>
    </w:p>
  </w:footnote>
  <w:footnote w:id="7">
    <w:p w14:paraId="73FCA07A" w14:textId="77777777" w:rsidR="007E69EB" w:rsidRPr="007C2D3C" w:rsidRDefault="007E69EB" w:rsidP="00647616">
      <w:pPr>
        <w:pStyle w:val="FootnoteText"/>
      </w:pPr>
      <w:r w:rsidRPr="007C2D3C">
        <w:rPr>
          <w:rStyle w:val="FootnoteReference"/>
        </w:rPr>
        <w:footnoteRef/>
      </w:r>
      <w:r w:rsidRPr="007C2D3C">
        <w:t xml:space="preserve"> Test file 5 has more audio than the other files to test performance when many audio streams are present.</w:t>
      </w:r>
    </w:p>
  </w:footnote>
  <w:footnote w:id="8">
    <w:p w14:paraId="3DA56141" w14:textId="77777777" w:rsidR="007E69EB" w:rsidRDefault="007E69EB" w:rsidP="00647616">
      <w:pPr>
        <w:pStyle w:val="FootnoteText"/>
      </w:pPr>
      <w:r w:rsidRPr="007C2D3C">
        <w:rPr>
          <w:rStyle w:val="FootnoteReference"/>
        </w:rPr>
        <w:footnoteRef/>
      </w:r>
      <w:r w:rsidRPr="007C2D3C">
        <w:t xml:space="preserve"> Test file 7 contains a 6-channel (5.1 Dolby Digital) stream at a sample rate of 48Khz per channel.</w:t>
      </w:r>
    </w:p>
  </w:footnote>
  <w:footnote w:id="9">
    <w:p w14:paraId="32DD4729" w14:textId="77777777" w:rsidR="007E69EB" w:rsidRPr="00920855" w:rsidRDefault="007E69EB" w:rsidP="00183A04">
      <w:pPr>
        <w:pStyle w:val="FootnoteText"/>
        <w:rPr>
          <w:lang w:val="en-US"/>
        </w:rPr>
      </w:pPr>
      <w:r>
        <w:rPr>
          <w:rStyle w:val="FootnoteReference"/>
        </w:rPr>
        <w:footnoteRef/>
      </w:r>
      <w:r>
        <w:t xml:space="preserve"> </w:t>
      </w:r>
      <w:r>
        <w:rPr>
          <w:lang w:val="en-US"/>
        </w:rPr>
        <w:t xml:space="preserve">As Test file 1 contains multiple video streams, it is excluded from this test. Our </w:t>
      </w:r>
      <w:r w:rsidRPr="007F6E0A">
        <w:rPr>
          <w:i/>
          <w:lang w:val="en-US"/>
        </w:rPr>
        <w:t>MapReduce</w:t>
      </w:r>
      <w:r>
        <w:rPr>
          <w:lang w:val="en-US"/>
        </w:rPr>
        <w:t xml:space="preserve"> implementation does not support multiple output target average bitrates for different video streams, and so it would be unfair to include this test file.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AE43B" w14:textId="77777777" w:rsidR="007E69EB" w:rsidRDefault="007E69EB">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864C078"/>
    <w:lvl w:ilvl="0">
      <w:start w:val="1"/>
      <w:numFmt w:val="upperRoman"/>
      <w:pStyle w:val="Heading1"/>
      <w:lvlText w:val="%1."/>
      <w:lvlJc w:val="left"/>
      <w:pPr>
        <w:tabs>
          <w:tab w:val="num" w:pos="142"/>
        </w:tabs>
        <w:ind w:left="142" w:firstLine="0"/>
      </w:pPr>
      <w:rPr>
        <w:rFonts w:hint="default"/>
        <w:i w:val="0"/>
      </w:rPr>
    </w:lvl>
    <w:lvl w:ilvl="1">
      <w:start w:val="1"/>
      <w:numFmt w:val="upperLetter"/>
      <w:pStyle w:val="Heading2"/>
      <w:lvlText w:val="%2."/>
      <w:lvlJc w:val="left"/>
      <w:pPr>
        <w:tabs>
          <w:tab w:val="num" w:pos="1560"/>
        </w:tabs>
        <w:ind w:left="1560" w:firstLine="0"/>
      </w:pPr>
      <w:rPr>
        <w:rFonts w:hint="default"/>
        <w:b w:val="0"/>
        <w:bCs w:val="0"/>
        <w:i w:val="0"/>
        <w:iCs w:val="0"/>
      </w:rPr>
    </w:lvl>
    <w:lvl w:ilvl="2">
      <w:start w:val="1"/>
      <w:numFmt w:val="decimal"/>
      <w:pStyle w:val="Heading3"/>
      <w:lvlText w:val="%3)"/>
      <w:lvlJc w:val="left"/>
      <w:pPr>
        <w:tabs>
          <w:tab w:val="num" w:pos="142"/>
        </w:tabs>
        <w:ind w:left="142" w:firstLine="0"/>
      </w:pPr>
      <w:rPr>
        <w:rFonts w:hint="default"/>
      </w:rPr>
    </w:lvl>
    <w:lvl w:ilvl="3">
      <w:start w:val="1"/>
      <w:numFmt w:val="lowerLetter"/>
      <w:pStyle w:val="Heading4"/>
      <w:lvlText w:val="%4)"/>
      <w:lvlJc w:val="left"/>
      <w:pPr>
        <w:tabs>
          <w:tab w:val="num" w:pos="142"/>
        </w:tabs>
        <w:ind w:left="1294" w:hanging="720"/>
      </w:pPr>
      <w:rPr>
        <w:rFonts w:hint="default"/>
      </w:rPr>
    </w:lvl>
    <w:lvl w:ilvl="4">
      <w:start w:val="1"/>
      <w:numFmt w:val="decimal"/>
      <w:pStyle w:val="Heading5"/>
      <w:lvlText w:val="(%5)"/>
      <w:lvlJc w:val="left"/>
      <w:pPr>
        <w:tabs>
          <w:tab w:val="num" w:pos="142"/>
        </w:tabs>
        <w:ind w:left="2014" w:hanging="720"/>
      </w:pPr>
      <w:rPr>
        <w:rFonts w:hint="default"/>
      </w:rPr>
    </w:lvl>
    <w:lvl w:ilvl="5">
      <w:start w:val="1"/>
      <w:numFmt w:val="lowerLetter"/>
      <w:pStyle w:val="Heading6"/>
      <w:lvlText w:val="(%6)"/>
      <w:lvlJc w:val="left"/>
      <w:pPr>
        <w:tabs>
          <w:tab w:val="num" w:pos="142"/>
        </w:tabs>
        <w:ind w:left="2734" w:hanging="720"/>
      </w:pPr>
      <w:rPr>
        <w:rFonts w:hint="default"/>
      </w:rPr>
    </w:lvl>
    <w:lvl w:ilvl="6">
      <w:start w:val="1"/>
      <w:numFmt w:val="lowerRoman"/>
      <w:pStyle w:val="Heading7"/>
      <w:lvlText w:val="(%7)"/>
      <w:lvlJc w:val="left"/>
      <w:pPr>
        <w:tabs>
          <w:tab w:val="num" w:pos="142"/>
        </w:tabs>
        <w:ind w:left="3454" w:hanging="720"/>
      </w:pPr>
      <w:rPr>
        <w:rFonts w:hint="default"/>
      </w:rPr>
    </w:lvl>
    <w:lvl w:ilvl="7">
      <w:start w:val="1"/>
      <w:numFmt w:val="lowerLetter"/>
      <w:pStyle w:val="Heading8"/>
      <w:lvlText w:val="(%8)"/>
      <w:lvlJc w:val="left"/>
      <w:pPr>
        <w:tabs>
          <w:tab w:val="num" w:pos="142"/>
        </w:tabs>
        <w:ind w:left="4174" w:hanging="720"/>
      </w:pPr>
      <w:rPr>
        <w:rFonts w:hint="default"/>
      </w:rPr>
    </w:lvl>
    <w:lvl w:ilvl="8">
      <w:start w:val="1"/>
      <w:numFmt w:val="lowerRoman"/>
      <w:pStyle w:val="Heading9"/>
      <w:lvlText w:val="(%9)"/>
      <w:lvlJc w:val="left"/>
      <w:pPr>
        <w:tabs>
          <w:tab w:val="num" w:pos="142"/>
        </w:tabs>
        <w:ind w:left="4894" w:hanging="720"/>
      </w:pPr>
      <w:rPr>
        <w:rFonts w:hint="default"/>
      </w:r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nsid w:val="00000003"/>
    <w:multiLevelType w:val="singleLevel"/>
    <w:tmpl w:val="00000003"/>
    <w:name w:val="WW8Num3"/>
    <w:lvl w:ilvl="0">
      <w:start w:val="1"/>
      <w:numFmt w:val="bullet"/>
      <w:lvlText w:val=""/>
      <w:lvlJc w:val="left"/>
      <w:pPr>
        <w:tabs>
          <w:tab w:val="num" w:pos="1260"/>
        </w:tabs>
        <w:ind w:left="1260" w:hanging="360"/>
      </w:pPr>
      <w:rPr>
        <w:rFonts w:ascii="Symbol" w:hAnsi="Symbol" w:cs="Symbol"/>
      </w:rPr>
    </w:lvl>
  </w:abstractNum>
  <w:abstractNum w:abstractNumId="3">
    <w:nsid w:val="00000004"/>
    <w:multiLevelType w:val="multilevel"/>
    <w:tmpl w:val="00000004"/>
    <w:name w:val="WW8Num4"/>
    <w:lvl w:ilvl="0">
      <w:start w:val="1"/>
      <w:numFmt w:val="upperRoman"/>
      <w:lvlText w:val="%1."/>
      <w:lvlJc w:val="left"/>
      <w:pPr>
        <w:tabs>
          <w:tab w:val="num" w:pos="322"/>
        </w:tabs>
        <w:ind w:left="322" w:hanging="180"/>
      </w:pPr>
    </w:lvl>
    <w:lvl w:ilvl="1">
      <w:start w:val="1"/>
      <w:numFmt w:val="bullet"/>
      <w:lvlText w:val=""/>
      <w:lvlJc w:val="left"/>
      <w:pPr>
        <w:tabs>
          <w:tab w:val="num" w:pos="1042"/>
        </w:tabs>
        <w:ind w:left="1042" w:hanging="360"/>
      </w:pPr>
      <w:rPr>
        <w:rFonts w:ascii="Symbol" w:hAnsi="Symbol" w:cs="Symbol"/>
      </w:rPr>
    </w:lvl>
    <w:lvl w:ilvl="2">
      <w:start w:val="1"/>
      <w:numFmt w:val="lowerRoman"/>
      <w:lvlText w:val="%3."/>
      <w:lvlJc w:val="left"/>
      <w:pPr>
        <w:tabs>
          <w:tab w:val="num" w:pos="2302"/>
        </w:tabs>
        <w:ind w:left="2302" w:hanging="180"/>
      </w:pPr>
    </w:lvl>
    <w:lvl w:ilvl="3">
      <w:start w:val="1"/>
      <w:numFmt w:val="decimal"/>
      <w:lvlText w:val="%4."/>
      <w:lvlJc w:val="left"/>
      <w:pPr>
        <w:tabs>
          <w:tab w:val="num" w:pos="3022"/>
        </w:tabs>
        <w:ind w:left="3022" w:hanging="360"/>
      </w:pPr>
    </w:lvl>
    <w:lvl w:ilvl="4">
      <w:start w:val="1"/>
      <w:numFmt w:val="lowerLetter"/>
      <w:lvlText w:val="%5."/>
      <w:lvlJc w:val="left"/>
      <w:pPr>
        <w:tabs>
          <w:tab w:val="num" w:pos="3742"/>
        </w:tabs>
        <w:ind w:left="3742" w:hanging="360"/>
      </w:pPr>
    </w:lvl>
    <w:lvl w:ilvl="5">
      <w:start w:val="1"/>
      <w:numFmt w:val="lowerRoman"/>
      <w:lvlText w:val="%6."/>
      <w:lvlJc w:val="left"/>
      <w:pPr>
        <w:tabs>
          <w:tab w:val="num" w:pos="4462"/>
        </w:tabs>
        <w:ind w:left="4462" w:hanging="180"/>
      </w:pPr>
    </w:lvl>
    <w:lvl w:ilvl="6">
      <w:start w:val="1"/>
      <w:numFmt w:val="decimal"/>
      <w:lvlText w:val="%7."/>
      <w:lvlJc w:val="left"/>
      <w:pPr>
        <w:tabs>
          <w:tab w:val="num" w:pos="5182"/>
        </w:tabs>
        <w:ind w:left="5182" w:hanging="360"/>
      </w:pPr>
    </w:lvl>
    <w:lvl w:ilvl="7">
      <w:start w:val="1"/>
      <w:numFmt w:val="lowerLetter"/>
      <w:lvlText w:val="%8."/>
      <w:lvlJc w:val="left"/>
      <w:pPr>
        <w:tabs>
          <w:tab w:val="num" w:pos="5902"/>
        </w:tabs>
        <w:ind w:left="5902" w:hanging="360"/>
      </w:pPr>
    </w:lvl>
    <w:lvl w:ilvl="8">
      <w:start w:val="1"/>
      <w:numFmt w:val="lowerRoman"/>
      <w:lvlText w:val="%9."/>
      <w:lvlJc w:val="left"/>
      <w:pPr>
        <w:tabs>
          <w:tab w:val="num" w:pos="6622"/>
        </w:tabs>
        <w:ind w:left="6622" w:hanging="180"/>
      </w:pPr>
    </w:lvl>
  </w:abstractNum>
  <w:abstractNum w:abstractNumId="4">
    <w:nsid w:val="00000005"/>
    <w:multiLevelType w:val="singleLevel"/>
    <w:tmpl w:val="00000005"/>
    <w:name w:val="WW8Num5"/>
    <w:lvl w:ilvl="0">
      <w:start w:val="1"/>
      <w:numFmt w:val="bullet"/>
      <w:lvlText w:val=""/>
      <w:lvlJc w:val="left"/>
      <w:pPr>
        <w:tabs>
          <w:tab w:val="num" w:pos="1260"/>
        </w:tabs>
        <w:ind w:left="126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1260"/>
        </w:tabs>
        <w:ind w:left="1260" w:hanging="360"/>
      </w:pPr>
      <w:rPr>
        <w:rFonts w:ascii="Symbol" w:hAnsi="Symbol" w:cs="Symbol"/>
      </w:rPr>
    </w:lvl>
  </w:abstractNum>
  <w:abstractNum w:abstractNumId="6">
    <w:nsid w:val="027A342F"/>
    <w:multiLevelType w:val="hybridMultilevel"/>
    <w:tmpl w:val="37E6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20158A"/>
    <w:multiLevelType w:val="hybridMultilevel"/>
    <w:tmpl w:val="F488C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211B24"/>
    <w:multiLevelType w:val="hybridMultilevel"/>
    <w:tmpl w:val="B4CC7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81C38"/>
    <w:multiLevelType w:val="hybridMultilevel"/>
    <w:tmpl w:val="B2389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5B4678"/>
    <w:multiLevelType w:val="hybridMultilevel"/>
    <w:tmpl w:val="6D640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095AA1"/>
    <w:multiLevelType w:val="hybridMultilevel"/>
    <w:tmpl w:val="402A155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27466E81"/>
    <w:multiLevelType w:val="hybridMultilevel"/>
    <w:tmpl w:val="4942B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50752F"/>
    <w:multiLevelType w:val="hybridMultilevel"/>
    <w:tmpl w:val="A8262BF0"/>
    <w:lvl w:ilvl="0" w:tplc="B096F872">
      <w:numFmt w:val="bullet"/>
      <w:lvlText w:val="-"/>
      <w:lvlJc w:val="left"/>
      <w:pPr>
        <w:ind w:left="720" w:hanging="360"/>
      </w:pPr>
      <w:rPr>
        <w:rFonts w:ascii="Times New Roman" w:eastAsia="PMingLiU"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06ABE"/>
    <w:multiLevelType w:val="hybridMultilevel"/>
    <w:tmpl w:val="F11C65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795662"/>
    <w:multiLevelType w:val="hybridMultilevel"/>
    <w:tmpl w:val="4BAC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86B87"/>
    <w:multiLevelType w:val="hybridMultilevel"/>
    <w:tmpl w:val="DA1C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0E34E3"/>
    <w:multiLevelType w:val="hybridMultilevel"/>
    <w:tmpl w:val="503EB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643723A"/>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19">
    <w:nsid w:val="39AE78E7"/>
    <w:multiLevelType w:val="hybridMultilevel"/>
    <w:tmpl w:val="DE3EAA52"/>
    <w:lvl w:ilvl="0" w:tplc="0409000F">
      <w:start w:val="1"/>
      <w:numFmt w:val="decimal"/>
      <w:lvlText w:val="%1."/>
      <w:lvlJc w:val="left"/>
      <w:pPr>
        <w:ind w:left="900" w:hanging="360"/>
      </w:pPr>
      <w:rPr>
        <w:rFonts w:hint="default"/>
      </w:rPr>
    </w:lvl>
    <w:lvl w:ilvl="1" w:tplc="B096F872">
      <w:numFmt w:val="bullet"/>
      <w:lvlText w:val="-"/>
      <w:lvlJc w:val="left"/>
      <w:pPr>
        <w:ind w:left="1920" w:hanging="660"/>
      </w:pPr>
      <w:rPr>
        <w:rFonts w:ascii="Times New Roman" w:eastAsia="PMingLiU"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19A6110"/>
    <w:multiLevelType w:val="hybridMultilevel"/>
    <w:tmpl w:val="D01C5BC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45E80D91"/>
    <w:multiLevelType w:val="hybridMultilevel"/>
    <w:tmpl w:val="467E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C52A21"/>
    <w:multiLevelType w:val="hybridMultilevel"/>
    <w:tmpl w:val="FDA89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91078"/>
    <w:multiLevelType w:val="hybridMultilevel"/>
    <w:tmpl w:val="053E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D16CEC"/>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25">
    <w:nsid w:val="53F36AAB"/>
    <w:multiLevelType w:val="hybridMultilevel"/>
    <w:tmpl w:val="FF46B39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54E525E2"/>
    <w:multiLevelType w:val="hybridMultilevel"/>
    <w:tmpl w:val="1BA4B6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F910A6C"/>
    <w:multiLevelType w:val="hybridMultilevel"/>
    <w:tmpl w:val="EA6A82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8">
    <w:nsid w:val="613330FE"/>
    <w:multiLevelType w:val="hybridMultilevel"/>
    <w:tmpl w:val="55809CF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62151919"/>
    <w:multiLevelType w:val="hybridMultilevel"/>
    <w:tmpl w:val="142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BD544C"/>
    <w:multiLevelType w:val="hybridMultilevel"/>
    <w:tmpl w:val="7BEEF8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D702FC0"/>
    <w:multiLevelType w:val="multilevel"/>
    <w:tmpl w:val="00000001"/>
    <w:lvl w:ilvl="0">
      <w:start w:val="1"/>
      <w:numFmt w:val="upperRoman"/>
      <w:lvlText w:val="%1."/>
      <w:lvlJc w:val="left"/>
      <w:pPr>
        <w:tabs>
          <w:tab w:val="num" w:pos="0"/>
        </w:tabs>
        <w:ind w:left="0" w:firstLine="0"/>
      </w:pPr>
    </w:lvl>
    <w:lvl w:ilvl="1">
      <w:start w:val="1"/>
      <w:numFmt w:val="upperLetter"/>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lowerLetter"/>
      <w:lvlText w:val="%4)"/>
      <w:lvlJc w:val="left"/>
      <w:pPr>
        <w:tabs>
          <w:tab w:val="num" w:pos="0"/>
        </w:tabs>
        <w:ind w:left="1152" w:hanging="720"/>
      </w:pPr>
    </w:lvl>
    <w:lvl w:ilvl="4">
      <w:start w:val="1"/>
      <w:numFmt w:val="decimal"/>
      <w:lvlText w:val="(%5)"/>
      <w:lvlJc w:val="left"/>
      <w:pPr>
        <w:tabs>
          <w:tab w:val="num" w:pos="0"/>
        </w:tabs>
        <w:ind w:left="1872" w:hanging="720"/>
      </w:pPr>
    </w:lvl>
    <w:lvl w:ilvl="5">
      <w:start w:val="1"/>
      <w:numFmt w:val="lowerLetter"/>
      <w:lvlText w:val="(%6)"/>
      <w:lvlJc w:val="left"/>
      <w:pPr>
        <w:tabs>
          <w:tab w:val="num" w:pos="0"/>
        </w:tabs>
        <w:ind w:left="2592" w:hanging="720"/>
      </w:pPr>
    </w:lvl>
    <w:lvl w:ilvl="6">
      <w:start w:val="1"/>
      <w:numFmt w:val="lowerRoman"/>
      <w:lvlText w:val="(%7)"/>
      <w:lvlJc w:val="left"/>
      <w:pPr>
        <w:tabs>
          <w:tab w:val="num" w:pos="0"/>
        </w:tabs>
        <w:ind w:left="3312" w:hanging="720"/>
      </w:pPr>
    </w:lvl>
    <w:lvl w:ilvl="7">
      <w:start w:val="1"/>
      <w:numFmt w:val="lowerLetter"/>
      <w:lvlText w:val="(%8)"/>
      <w:lvlJc w:val="left"/>
      <w:pPr>
        <w:tabs>
          <w:tab w:val="num" w:pos="0"/>
        </w:tabs>
        <w:ind w:left="4032" w:hanging="720"/>
      </w:pPr>
    </w:lvl>
    <w:lvl w:ilvl="8">
      <w:start w:val="1"/>
      <w:numFmt w:val="lowerRoman"/>
      <w:lvlText w:val="(%9)"/>
      <w:lvlJc w:val="left"/>
      <w:pPr>
        <w:tabs>
          <w:tab w:val="num" w:pos="0"/>
        </w:tabs>
        <w:ind w:left="4752" w:hanging="720"/>
      </w:pPr>
    </w:lvl>
  </w:abstractNum>
  <w:abstractNum w:abstractNumId="32">
    <w:nsid w:val="792F5FAE"/>
    <w:multiLevelType w:val="hybridMultilevel"/>
    <w:tmpl w:val="B0F8B0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0"/>
  </w:num>
  <w:num w:numId="2">
    <w:abstractNumId w:val="1"/>
  </w:num>
  <w:num w:numId="3">
    <w:abstractNumId w:val="6"/>
  </w:num>
  <w:num w:numId="4">
    <w:abstractNumId w:val="14"/>
  </w:num>
  <w:num w:numId="5">
    <w:abstractNumId w:val="7"/>
  </w:num>
  <w:num w:numId="6">
    <w:abstractNumId w:val="3"/>
  </w:num>
  <w:num w:numId="7">
    <w:abstractNumId w:val="26"/>
  </w:num>
  <w:num w:numId="8">
    <w:abstractNumId w:val="4"/>
  </w:num>
  <w:num w:numId="9">
    <w:abstractNumId w:val="2"/>
  </w:num>
  <w:num w:numId="10">
    <w:abstractNumId w:val="5"/>
  </w:num>
  <w:num w:numId="11">
    <w:abstractNumId w:val="31"/>
  </w:num>
  <w:num w:numId="12">
    <w:abstractNumId w:val="18"/>
  </w:num>
  <w:num w:numId="13">
    <w:abstractNumId w:val="28"/>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9"/>
  </w:num>
  <w:num w:numId="17">
    <w:abstractNumId w:val="17"/>
  </w:num>
  <w:num w:numId="18">
    <w:abstractNumId w:val="12"/>
  </w:num>
  <w:num w:numId="19">
    <w:abstractNumId w:val="11"/>
  </w:num>
  <w:num w:numId="20">
    <w:abstractNumId w:val="19"/>
  </w:num>
  <w:num w:numId="21">
    <w:abstractNumId w:val="23"/>
  </w:num>
  <w:num w:numId="22">
    <w:abstractNumId w:val="1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5"/>
  </w:num>
  <w:num w:numId="27">
    <w:abstractNumId w:val="20"/>
  </w:num>
  <w:num w:numId="28">
    <w:abstractNumId w:val="22"/>
  </w:num>
  <w:num w:numId="29">
    <w:abstractNumId w:val="27"/>
  </w:num>
  <w:num w:numId="30">
    <w:abstractNumId w:val="32"/>
  </w:num>
  <w:num w:numId="31">
    <w:abstractNumId w:val="29"/>
  </w:num>
  <w:num w:numId="32">
    <w:abstractNumId w:val="13"/>
  </w:num>
  <w:num w:numId="33">
    <w:abstractNumId w:val="8"/>
  </w:num>
  <w:num w:numId="34">
    <w:abstractNumId w:val="10"/>
  </w:num>
  <w:num w:numId="35">
    <w:abstractNumId w:val="30"/>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embedSystemFonts/>
  <w:proofState w:spelling="clean" w:grammar="clean"/>
  <w:defaultTabStop w:val="4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3C"/>
    <w:rsid w:val="00000DFC"/>
    <w:rsid w:val="00002360"/>
    <w:rsid w:val="000033E7"/>
    <w:rsid w:val="000035B7"/>
    <w:rsid w:val="00003CCF"/>
    <w:rsid w:val="0000438F"/>
    <w:rsid w:val="000043E2"/>
    <w:rsid w:val="00004689"/>
    <w:rsid w:val="000061E0"/>
    <w:rsid w:val="000066C3"/>
    <w:rsid w:val="0000692A"/>
    <w:rsid w:val="000076A9"/>
    <w:rsid w:val="00010BF8"/>
    <w:rsid w:val="00011433"/>
    <w:rsid w:val="0001275D"/>
    <w:rsid w:val="0001426A"/>
    <w:rsid w:val="00015D75"/>
    <w:rsid w:val="00015DFB"/>
    <w:rsid w:val="00016132"/>
    <w:rsid w:val="00016467"/>
    <w:rsid w:val="0001698E"/>
    <w:rsid w:val="00016DBB"/>
    <w:rsid w:val="00017057"/>
    <w:rsid w:val="000203EC"/>
    <w:rsid w:val="000209C6"/>
    <w:rsid w:val="000210BC"/>
    <w:rsid w:val="000215BE"/>
    <w:rsid w:val="00022FD4"/>
    <w:rsid w:val="0002452D"/>
    <w:rsid w:val="00024B9E"/>
    <w:rsid w:val="0002561D"/>
    <w:rsid w:val="00025719"/>
    <w:rsid w:val="0002579F"/>
    <w:rsid w:val="0003092B"/>
    <w:rsid w:val="000310D1"/>
    <w:rsid w:val="0003133F"/>
    <w:rsid w:val="00032852"/>
    <w:rsid w:val="00032FE3"/>
    <w:rsid w:val="00033D8F"/>
    <w:rsid w:val="00033EAF"/>
    <w:rsid w:val="000345E8"/>
    <w:rsid w:val="00034864"/>
    <w:rsid w:val="00034AAA"/>
    <w:rsid w:val="00036DBD"/>
    <w:rsid w:val="000401E7"/>
    <w:rsid w:val="00040496"/>
    <w:rsid w:val="00041B02"/>
    <w:rsid w:val="00042422"/>
    <w:rsid w:val="0004249A"/>
    <w:rsid w:val="00042AAE"/>
    <w:rsid w:val="00044E92"/>
    <w:rsid w:val="00046D2D"/>
    <w:rsid w:val="000523B4"/>
    <w:rsid w:val="00052E79"/>
    <w:rsid w:val="00053900"/>
    <w:rsid w:val="0005483D"/>
    <w:rsid w:val="0005523C"/>
    <w:rsid w:val="00055A9F"/>
    <w:rsid w:val="00055FEC"/>
    <w:rsid w:val="00056F3E"/>
    <w:rsid w:val="000572E4"/>
    <w:rsid w:val="00057F09"/>
    <w:rsid w:val="00061105"/>
    <w:rsid w:val="000617B0"/>
    <w:rsid w:val="00062CAF"/>
    <w:rsid w:val="000635B3"/>
    <w:rsid w:val="00063D64"/>
    <w:rsid w:val="00065847"/>
    <w:rsid w:val="00065F85"/>
    <w:rsid w:val="000665CF"/>
    <w:rsid w:val="00067578"/>
    <w:rsid w:val="00067688"/>
    <w:rsid w:val="0007074F"/>
    <w:rsid w:val="000716EE"/>
    <w:rsid w:val="0007171D"/>
    <w:rsid w:val="000725F6"/>
    <w:rsid w:val="000727CD"/>
    <w:rsid w:val="00073921"/>
    <w:rsid w:val="00074E54"/>
    <w:rsid w:val="0007573F"/>
    <w:rsid w:val="00075D50"/>
    <w:rsid w:val="00080BFC"/>
    <w:rsid w:val="00080D8A"/>
    <w:rsid w:val="000810AF"/>
    <w:rsid w:val="000818D5"/>
    <w:rsid w:val="00082584"/>
    <w:rsid w:val="00083502"/>
    <w:rsid w:val="0008459C"/>
    <w:rsid w:val="000849E5"/>
    <w:rsid w:val="00093A0E"/>
    <w:rsid w:val="0009432D"/>
    <w:rsid w:val="00094A28"/>
    <w:rsid w:val="00094E39"/>
    <w:rsid w:val="00095011"/>
    <w:rsid w:val="00095667"/>
    <w:rsid w:val="00097143"/>
    <w:rsid w:val="000975AA"/>
    <w:rsid w:val="000A04D0"/>
    <w:rsid w:val="000A0531"/>
    <w:rsid w:val="000A24E8"/>
    <w:rsid w:val="000A3C29"/>
    <w:rsid w:val="000A5056"/>
    <w:rsid w:val="000A59FD"/>
    <w:rsid w:val="000A63E6"/>
    <w:rsid w:val="000A6990"/>
    <w:rsid w:val="000A6A9C"/>
    <w:rsid w:val="000A771E"/>
    <w:rsid w:val="000B1593"/>
    <w:rsid w:val="000B2A63"/>
    <w:rsid w:val="000B4A2A"/>
    <w:rsid w:val="000B4A4A"/>
    <w:rsid w:val="000B5EFC"/>
    <w:rsid w:val="000B6943"/>
    <w:rsid w:val="000B7706"/>
    <w:rsid w:val="000B7A28"/>
    <w:rsid w:val="000C2DD5"/>
    <w:rsid w:val="000C3349"/>
    <w:rsid w:val="000C34B7"/>
    <w:rsid w:val="000C396C"/>
    <w:rsid w:val="000C5227"/>
    <w:rsid w:val="000C5A1A"/>
    <w:rsid w:val="000C63C7"/>
    <w:rsid w:val="000C6B85"/>
    <w:rsid w:val="000C6CB6"/>
    <w:rsid w:val="000D0AF7"/>
    <w:rsid w:val="000D0C0A"/>
    <w:rsid w:val="000D11BE"/>
    <w:rsid w:val="000D1749"/>
    <w:rsid w:val="000D4DB1"/>
    <w:rsid w:val="000D5540"/>
    <w:rsid w:val="000D6CA9"/>
    <w:rsid w:val="000D75D6"/>
    <w:rsid w:val="000D7F73"/>
    <w:rsid w:val="000E08AD"/>
    <w:rsid w:val="000E0963"/>
    <w:rsid w:val="000E1A92"/>
    <w:rsid w:val="000E1C6B"/>
    <w:rsid w:val="000E24EE"/>
    <w:rsid w:val="000E3C58"/>
    <w:rsid w:val="000E69F1"/>
    <w:rsid w:val="000F06B2"/>
    <w:rsid w:val="000F09BE"/>
    <w:rsid w:val="000F11AE"/>
    <w:rsid w:val="000F1514"/>
    <w:rsid w:val="000F1918"/>
    <w:rsid w:val="000F1D56"/>
    <w:rsid w:val="000F3A72"/>
    <w:rsid w:val="000F3DE4"/>
    <w:rsid w:val="000F4557"/>
    <w:rsid w:val="000F4E2D"/>
    <w:rsid w:val="0010050A"/>
    <w:rsid w:val="0010065F"/>
    <w:rsid w:val="0010187E"/>
    <w:rsid w:val="001024AA"/>
    <w:rsid w:val="0010346A"/>
    <w:rsid w:val="00105743"/>
    <w:rsid w:val="00105BFB"/>
    <w:rsid w:val="00106235"/>
    <w:rsid w:val="0010660A"/>
    <w:rsid w:val="00107448"/>
    <w:rsid w:val="00107918"/>
    <w:rsid w:val="00107B15"/>
    <w:rsid w:val="00107DFF"/>
    <w:rsid w:val="00111BD2"/>
    <w:rsid w:val="0011235E"/>
    <w:rsid w:val="0011369C"/>
    <w:rsid w:val="001152F1"/>
    <w:rsid w:val="00115C28"/>
    <w:rsid w:val="001170A4"/>
    <w:rsid w:val="00120D5E"/>
    <w:rsid w:val="00120F8B"/>
    <w:rsid w:val="0012214A"/>
    <w:rsid w:val="00123A3F"/>
    <w:rsid w:val="001243CF"/>
    <w:rsid w:val="001244ED"/>
    <w:rsid w:val="00124679"/>
    <w:rsid w:val="00124BA5"/>
    <w:rsid w:val="00124F5A"/>
    <w:rsid w:val="00126040"/>
    <w:rsid w:val="001263FD"/>
    <w:rsid w:val="00127569"/>
    <w:rsid w:val="00131BC8"/>
    <w:rsid w:val="0013205F"/>
    <w:rsid w:val="00132CA8"/>
    <w:rsid w:val="00132EA9"/>
    <w:rsid w:val="00135504"/>
    <w:rsid w:val="00135A9F"/>
    <w:rsid w:val="00136CCE"/>
    <w:rsid w:val="0014076F"/>
    <w:rsid w:val="00140EE4"/>
    <w:rsid w:val="001411B0"/>
    <w:rsid w:val="0014156B"/>
    <w:rsid w:val="001418F9"/>
    <w:rsid w:val="001421D8"/>
    <w:rsid w:val="00144650"/>
    <w:rsid w:val="00144A65"/>
    <w:rsid w:val="00144BEC"/>
    <w:rsid w:val="001455F2"/>
    <w:rsid w:val="00146CF9"/>
    <w:rsid w:val="00147371"/>
    <w:rsid w:val="001478E9"/>
    <w:rsid w:val="001521FE"/>
    <w:rsid w:val="001525E0"/>
    <w:rsid w:val="001527D1"/>
    <w:rsid w:val="00152DEC"/>
    <w:rsid w:val="00153728"/>
    <w:rsid w:val="00154B21"/>
    <w:rsid w:val="00154E35"/>
    <w:rsid w:val="001557B3"/>
    <w:rsid w:val="00155993"/>
    <w:rsid w:val="001571E4"/>
    <w:rsid w:val="00162256"/>
    <w:rsid w:val="001628E0"/>
    <w:rsid w:val="00165E62"/>
    <w:rsid w:val="0016643E"/>
    <w:rsid w:val="001672BE"/>
    <w:rsid w:val="0017067B"/>
    <w:rsid w:val="001726E8"/>
    <w:rsid w:val="00172E95"/>
    <w:rsid w:val="0017462B"/>
    <w:rsid w:val="00175762"/>
    <w:rsid w:val="00176A7F"/>
    <w:rsid w:val="00177AE3"/>
    <w:rsid w:val="00177E8C"/>
    <w:rsid w:val="00180D7E"/>
    <w:rsid w:val="001812D0"/>
    <w:rsid w:val="00181C75"/>
    <w:rsid w:val="001820AD"/>
    <w:rsid w:val="00182667"/>
    <w:rsid w:val="001827F6"/>
    <w:rsid w:val="00182DC6"/>
    <w:rsid w:val="00183A04"/>
    <w:rsid w:val="001841F0"/>
    <w:rsid w:val="00184473"/>
    <w:rsid w:val="001849F2"/>
    <w:rsid w:val="00185043"/>
    <w:rsid w:val="001859F7"/>
    <w:rsid w:val="00185E54"/>
    <w:rsid w:val="00186C4F"/>
    <w:rsid w:val="00186E83"/>
    <w:rsid w:val="00187F64"/>
    <w:rsid w:val="00191EDE"/>
    <w:rsid w:val="001923A3"/>
    <w:rsid w:val="00192E52"/>
    <w:rsid w:val="00193DD9"/>
    <w:rsid w:val="00193DDE"/>
    <w:rsid w:val="001944D8"/>
    <w:rsid w:val="001948B6"/>
    <w:rsid w:val="00195546"/>
    <w:rsid w:val="001958C2"/>
    <w:rsid w:val="0019606C"/>
    <w:rsid w:val="00196E91"/>
    <w:rsid w:val="00197CF5"/>
    <w:rsid w:val="001A06D9"/>
    <w:rsid w:val="001A3A48"/>
    <w:rsid w:val="001A6E70"/>
    <w:rsid w:val="001A7CAF"/>
    <w:rsid w:val="001B0AB6"/>
    <w:rsid w:val="001B1423"/>
    <w:rsid w:val="001B16B7"/>
    <w:rsid w:val="001B1782"/>
    <w:rsid w:val="001B1D8D"/>
    <w:rsid w:val="001B26EC"/>
    <w:rsid w:val="001B2BCE"/>
    <w:rsid w:val="001B43A1"/>
    <w:rsid w:val="001B4A7E"/>
    <w:rsid w:val="001B4EE5"/>
    <w:rsid w:val="001B70AA"/>
    <w:rsid w:val="001C0BC1"/>
    <w:rsid w:val="001C0F7E"/>
    <w:rsid w:val="001C1E5D"/>
    <w:rsid w:val="001C1F79"/>
    <w:rsid w:val="001C216D"/>
    <w:rsid w:val="001C21F7"/>
    <w:rsid w:val="001C3096"/>
    <w:rsid w:val="001C5F62"/>
    <w:rsid w:val="001C68BE"/>
    <w:rsid w:val="001C6CB5"/>
    <w:rsid w:val="001C7447"/>
    <w:rsid w:val="001C7AF3"/>
    <w:rsid w:val="001D468E"/>
    <w:rsid w:val="001D48BB"/>
    <w:rsid w:val="001D4B4F"/>
    <w:rsid w:val="001D4BC8"/>
    <w:rsid w:val="001D5D52"/>
    <w:rsid w:val="001D5E1B"/>
    <w:rsid w:val="001D5F0F"/>
    <w:rsid w:val="001E0782"/>
    <w:rsid w:val="001E1A30"/>
    <w:rsid w:val="001E35E1"/>
    <w:rsid w:val="001E39A9"/>
    <w:rsid w:val="001E5219"/>
    <w:rsid w:val="001E5629"/>
    <w:rsid w:val="001E7548"/>
    <w:rsid w:val="001E767C"/>
    <w:rsid w:val="001E7A55"/>
    <w:rsid w:val="001F0155"/>
    <w:rsid w:val="001F18FC"/>
    <w:rsid w:val="001F34E7"/>
    <w:rsid w:val="001F3699"/>
    <w:rsid w:val="001F3BAD"/>
    <w:rsid w:val="001F4518"/>
    <w:rsid w:val="001F5604"/>
    <w:rsid w:val="001F69D0"/>
    <w:rsid w:val="00200031"/>
    <w:rsid w:val="002017F3"/>
    <w:rsid w:val="00201807"/>
    <w:rsid w:val="002028F8"/>
    <w:rsid w:val="00203203"/>
    <w:rsid w:val="00204734"/>
    <w:rsid w:val="00204C7D"/>
    <w:rsid w:val="00205A09"/>
    <w:rsid w:val="00207A14"/>
    <w:rsid w:val="002100C7"/>
    <w:rsid w:val="0021042D"/>
    <w:rsid w:val="00210457"/>
    <w:rsid w:val="0021071B"/>
    <w:rsid w:val="002115BF"/>
    <w:rsid w:val="002134DC"/>
    <w:rsid w:val="00213C12"/>
    <w:rsid w:val="00214556"/>
    <w:rsid w:val="00215130"/>
    <w:rsid w:val="0021576B"/>
    <w:rsid w:val="002159DD"/>
    <w:rsid w:val="00216344"/>
    <w:rsid w:val="00216643"/>
    <w:rsid w:val="00216C63"/>
    <w:rsid w:val="00217EAE"/>
    <w:rsid w:val="00220132"/>
    <w:rsid w:val="002223EF"/>
    <w:rsid w:val="00222809"/>
    <w:rsid w:val="002228BB"/>
    <w:rsid w:val="00223377"/>
    <w:rsid w:val="0022384E"/>
    <w:rsid w:val="002243D4"/>
    <w:rsid w:val="00224F65"/>
    <w:rsid w:val="00230436"/>
    <w:rsid w:val="00230D15"/>
    <w:rsid w:val="00230D26"/>
    <w:rsid w:val="00232515"/>
    <w:rsid w:val="002333A3"/>
    <w:rsid w:val="00235C54"/>
    <w:rsid w:val="00236857"/>
    <w:rsid w:val="0023744B"/>
    <w:rsid w:val="0024022B"/>
    <w:rsid w:val="0024115C"/>
    <w:rsid w:val="002411CA"/>
    <w:rsid w:val="002412C5"/>
    <w:rsid w:val="002418E9"/>
    <w:rsid w:val="002420C9"/>
    <w:rsid w:val="0024396B"/>
    <w:rsid w:val="00245FA1"/>
    <w:rsid w:val="00247B2D"/>
    <w:rsid w:val="00250B46"/>
    <w:rsid w:val="00252F00"/>
    <w:rsid w:val="00253E4C"/>
    <w:rsid w:val="00254643"/>
    <w:rsid w:val="00255442"/>
    <w:rsid w:val="00256454"/>
    <w:rsid w:val="00257471"/>
    <w:rsid w:val="00257634"/>
    <w:rsid w:val="002577CB"/>
    <w:rsid w:val="002601FC"/>
    <w:rsid w:val="0026060C"/>
    <w:rsid w:val="0026238E"/>
    <w:rsid w:val="00262478"/>
    <w:rsid w:val="002629C8"/>
    <w:rsid w:val="002650BE"/>
    <w:rsid w:val="00265618"/>
    <w:rsid w:val="0026587A"/>
    <w:rsid w:val="00265A68"/>
    <w:rsid w:val="00266652"/>
    <w:rsid w:val="00267C4F"/>
    <w:rsid w:val="00270804"/>
    <w:rsid w:val="00270D7A"/>
    <w:rsid w:val="00271884"/>
    <w:rsid w:val="002718F4"/>
    <w:rsid w:val="00272BBA"/>
    <w:rsid w:val="00273B72"/>
    <w:rsid w:val="00274285"/>
    <w:rsid w:val="00274332"/>
    <w:rsid w:val="00274704"/>
    <w:rsid w:val="002748FB"/>
    <w:rsid w:val="0027496B"/>
    <w:rsid w:val="002750C9"/>
    <w:rsid w:val="0027605F"/>
    <w:rsid w:val="0027678D"/>
    <w:rsid w:val="002769FB"/>
    <w:rsid w:val="00276A0A"/>
    <w:rsid w:val="00281948"/>
    <w:rsid w:val="002832B3"/>
    <w:rsid w:val="0028394F"/>
    <w:rsid w:val="00284B09"/>
    <w:rsid w:val="00284FC4"/>
    <w:rsid w:val="00285978"/>
    <w:rsid w:val="00285DBD"/>
    <w:rsid w:val="00286E3B"/>
    <w:rsid w:val="00287C96"/>
    <w:rsid w:val="00287FFC"/>
    <w:rsid w:val="002902B6"/>
    <w:rsid w:val="00291E9B"/>
    <w:rsid w:val="00294431"/>
    <w:rsid w:val="002955C8"/>
    <w:rsid w:val="0029655D"/>
    <w:rsid w:val="002A084B"/>
    <w:rsid w:val="002A1E88"/>
    <w:rsid w:val="002A23E0"/>
    <w:rsid w:val="002A2DE5"/>
    <w:rsid w:val="002A3385"/>
    <w:rsid w:val="002A42FA"/>
    <w:rsid w:val="002A430C"/>
    <w:rsid w:val="002A5A02"/>
    <w:rsid w:val="002A6539"/>
    <w:rsid w:val="002A6545"/>
    <w:rsid w:val="002A6865"/>
    <w:rsid w:val="002B0A30"/>
    <w:rsid w:val="002B19AB"/>
    <w:rsid w:val="002B25B9"/>
    <w:rsid w:val="002B2FD2"/>
    <w:rsid w:val="002B3FEE"/>
    <w:rsid w:val="002B4092"/>
    <w:rsid w:val="002B7960"/>
    <w:rsid w:val="002C0C21"/>
    <w:rsid w:val="002C384D"/>
    <w:rsid w:val="002C3E5B"/>
    <w:rsid w:val="002C4387"/>
    <w:rsid w:val="002C5DEF"/>
    <w:rsid w:val="002C695A"/>
    <w:rsid w:val="002C6AFC"/>
    <w:rsid w:val="002C6D59"/>
    <w:rsid w:val="002C7540"/>
    <w:rsid w:val="002D0699"/>
    <w:rsid w:val="002D08CF"/>
    <w:rsid w:val="002D0C2A"/>
    <w:rsid w:val="002D169B"/>
    <w:rsid w:val="002D18F6"/>
    <w:rsid w:val="002D2502"/>
    <w:rsid w:val="002D3454"/>
    <w:rsid w:val="002D4A41"/>
    <w:rsid w:val="002D5845"/>
    <w:rsid w:val="002D6149"/>
    <w:rsid w:val="002D6321"/>
    <w:rsid w:val="002D6FD2"/>
    <w:rsid w:val="002E01D4"/>
    <w:rsid w:val="002E04A8"/>
    <w:rsid w:val="002E1336"/>
    <w:rsid w:val="002E1D01"/>
    <w:rsid w:val="002E2B62"/>
    <w:rsid w:val="002E2C05"/>
    <w:rsid w:val="002E4265"/>
    <w:rsid w:val="002E46D7"/>
    <w:rsid w:val="002E4CA3"/>
    <w:rsid w:val="002E5447"/>
    <w:rsid w:val="002E55AD"/>
    <w:rsid w:val="002E569E"/>
    <w:rsid w:val="002E5B44"/>
    <w:rsid w:val="002E6679"/>
    <w:rsid w:val="002E6DCE"/>
    <w:rsid w:val="002E7AA2"/>
    <w:rsid w:val="002F0299"/>
    <w:rsid w:val="002F04FF"/>
    <w:rsid w:val="002F210A"/>
    <w:rsid w:val="002F2501"/>
    <w:rsid w:val="002F337D"/>
    <w:rsid w:val="002F3586"/>
    <w:rsid w:val="002F4DEB"/>
    <w:rsid w:val="002F5225"/>
    <w:rsid w:val="002F52CC"/>
    <w:rsid w:val="002F55F1"/>
    <w:rsid w:val="002F7BC5"/>
    <w:rsid w:val="00301D9B"/>
    <w:rsid w:val="0030251C"/>
    <w:rsid w:val="003025C1"/>
    <w:rsid w:val="0030283C"/>
    <w:rsid w:val="003039BC"/>
    <w:rsid w:val="00305D1A"/>
    <w:rsid w:val="00306A0A"/>
    <w:rsid w:val="00306E6B"/>
    <w:rsid w:val="003076A9"/>
    <w:rsid w:val="003108BF"/>
    <w:rsid w:val="0031166A"/>
    <w:rsid w:val="00311812"/>
    <w:rsid w:val="00311C73"/>
    <w:rsid w:val="0031456F"/>
    <w:rsid w:val="00316A4E"/>
    <w:rsid w:val="00317327"/>
    <w:rsid w:val="0031785F"/>
    <w:rsid w:val="00317BB6"/>
    <w:rsid w:val="00320008"/>
    <w:rsid w:val="00320632"/>
    <w:rsid w:val="003210BD"/>
    <w:rsid w:val="00322562"/>
    <w:rsid w:val="003239E0"/>
    <w:rsid w:val="00327FB9"/>
    <w:rsid w:val="00330FA4"/>
    <w:rsid w:val="003320EF"/>
    <w:rsid w:val="00332D32"/>
    <w:rsid w:val="00333080"/>
    <w:rsid w:val="00333A47"/>
    <w:rsid w:val="00334209"/>
    <w:rsid w:val="00334D4F"/>
    <w:rsid w:val="003352F0"/>
    <w:rsid w:val="0033568E"/>
    <w:rsid w:val="003357F0"/>
    <w:rsid w:val="00336012"/>
    <w:rsid w:val="0033705E"/>
    <w:rsid w:val="00337E06"/>
    <w:rsid w:val="003406B6"/>
    <w:rsid w:val="003418AD"/>
    <w:rsid w:val="0034237A"/>
    <w:rsid w:val="00344C51"/>
    <w:rsid w:val="00346E79"/>
    <w:rsid w:val="003479BB"/>
    <w:rsid w:val="00350227"/>
    <w:rsid w:val="00351AE8"/>
    <w:rsid w:val="00353199"/>
    <w:rsid w:val="00353589"/>
    <w:rsid w:val="00353EDF"/>
    <w:rsid w:val="00354768"/>
    <w:rsid w:val="00354A1E"/>
    <w:rsid w:val="00354FB0"/>
    <w:rsid w:val="003564D3"/>
    <w:rsid w:val="003566E0"/>
    <w:rsid w:val="00360E8F"/>
    <w:rsid w:val="003613E1"/>
    <w:rsid w:val="00361716"/>
    <w:rsid w:val="00361720"/>
    <w:rsid w:val="00363365"/>
    <w:rsid w:val="00364104"/>
    <w:rsid w:val="0036474D"/>
    <w:rsid w:val="0036493A"/>
    <w:rsid w:val="003655CC"/>
    <w:rsid w:val="00366703"/>
    <w:rsid w:val="003703EF"/>
    <w:rsid w:val="00371352"/>
    <w:rsid w:val="00371618"/>
    <w:rsid w:val="00371A12"/>
    <w:rsid w:val="003724E2"/>
    <w:rsid w:val="003732C4"/>
    <w:rsid w:val="00373706"/>
    <w:rsid w:val="00373D61"/>
    <w:rsid w:val="00374C30"/>
    <w:rsid w:val="00375189"/>
    <w:rsid w:val="003765C4"/>
    <w:rsid w:val="003766F9"/>
    <w:rsid w:val="00376DFF"/>
    <w:rsid w:val="00377069"/>
    <w:rsid w:val="00377C97"/>
    <w:rsid w:val="00380ABC"/>
    <w:rsid w:val="00380F3F"/>
    <w:rsid w:val="00381137"/>
    <w:rsid w:val="00382C8E"/>
    <w:rsid w:val="00382EEB"/>
    <w:rsid w:val="0038339F"/>
    <w:rsid w:val="0038340B"/>
    <w:rsid w:val="00383676"/>
    <w:rsid w:val="00383A64"/>
    <w:rsid w:val="00384028"/>
    <w:rsid w:val="00386D1F"/>
    <w:rsid w:val="0039089D"/>
    <w:rsid w:val="003914AB"/>
    <w:rsid w:val="00391914"/>
    <w:rsid w:val="003926DB"/>
    <w:rsid w:val="00393969"/>
    <w:rsid w:val="003945F4"/>
    <w:rsid w:val="00394AC0"/>
    <w:rsid w:val="003951B4"/>
    <w:rsid w:val="0039709F"/>
    <w:rsid w:val="003970CA"/>
    <w:rsid w:val="00397F8C"/>
    <w:rsid w:val="003A02BF"/>
    <w:rsid w:val="003A03FB"/>
    <w:rsid w:val="003A072D"/>
    <w:rsid w:val="003A1A1B"/>
    <w:rsid w:val="003A1C3B"/>
    <w:rsid w:val="003A1DA7"/>
    <w:rsid w:val="003A70F8"/>
    <w:rsid w:val="003A7472"/>
    <w:rsid w:val="003A78C5"/>
    <w:rsid w:val="003B026A"/>
    <w:rsid w:val="003B27CF"/>
    <w:rsid w:val="003B306C"/>
    <w:rsid w:val="003B3969"/>
    <w:rsid w:val="003B7416"/>
    <w:rsid w:val="003C1B6C"/>
    <w:rsid w:val="003C2F25"/>
    <w:rsid w:val="003C3FDD"/>
    <w:rsid w:val="003C4CBD"/>
    <w:rsid w:val="003C5613"/>
    <w:rsid w:val="003C6C54"/>
    <w:rsid w:val="003C790D"/>
    <w:rsid w:val="003D0569"/>
    <w:rsid w:val="003D19CA"/>
    <w:rsid w:val="003D2254"/>
    <w:rsid w:val="003D243F"/>
    <w:rsid w:val="003D5202"/>
    <w:rsid w:val="003D551D"/>
    <w:rsid w:val="003D5B3F"/>
    <w:rsid w:val="003D7B31"/>
    <w:rsid w:val="003D7BBF"/>
    <w:rsid w:val="003E101B"/>
    <w:rsid w:val="003E31C1"/>
    <w:rsid w:val="003E44F4"/>
    <w:rsid w:val="003E48E4"/>
    <w:rsid w:val="003E4D79"/>
    <w:rsid w:val="003E5B14"/>
    <w:rsid w:val="003E5C43"/>
    <w:rsid w:val="003E6895"/>
    <w:rsid w:val="003E79AD"/>
    <w:rsid w:val="003F09A9"/>
    <w:rsid w:val="003F0D1B"/>
    <w:rsid w:val="003F2187"/>
    <w:rsid w:val="003F22CF"/>
    <w:rsid w:val="003F3E2E"/>
    <w:rsid w:val="003F4361"/>
    <w:rsid w:val="003F45F2"/>
    <w:rsid w:val="003F56A0"/>
    <w:rsid w:val="003F5D43"/>
    <w:rsid w:val="003F63BE"/>
    <w:rsid w:val="003F6566"/>
    <w:rsid w:val="003F68DF"/>
    <w:rsid w:val="003F6EC8"/>
    <w:rsid w:val="003F6F13"/>
    <w:rsid w:val="003F7931"/>
    <w:rsid w:val="003F7E0C"/>
    <w:rsid w:val="00400CFC"/>
    <w:rsid w:val="00400DD7"/>
    <w:rsid w:val="004011F6"/>
    <w:rsid w:val="0040134B"/>
    <w:rsid w:val="00401725"/>
    <w:rsid w:val="004031B2"/>
    <w:rsid w:val="00403443"/>
    <w:rsid w:val="004039BC"/>
    <w:rsid w:val="00403CC7"/>
    <w:rsid w:val="0040401C"/>
    <w:rsid w:val="0040435D"/>
    <w:rsid w:val="00405AE4"/>
    <w:rsid w:val="00406457"/>
    <w:rsid w:val="00406F17"/>
    <w:rsid w:val="0040730E"/>
    <w:rsid w:val="00410B15"/>
    <w:rsid w:val="00410EEB"/>
    <w:rsid w:val="004119F3"/>
    <w:rsid w:val="00411C7A"/>
    <w:rsid w:val="004132C5"/>
    <w:rsid w:val="00414A76"/>
    <w:rsid w:val="00415DE0"/>
    <w:rsid w:val="004161A8"/>
    <w:rsid w:val="00416B6F"/>
    <w:rsid w:val="004175BB"/>
    <w:rsid w:val="004175DF"/>
    <w:rsid w:val="004177AF"/>
    <w:rsid w:val="00417AF5"/>
    <w:rsid w:val="00417B1A"/>
    <w:rsid w:val="00420E14"/>
    <w:rsid w:val="004229F4"/>
    <w:rsid w:val="00423256"/>
    <w:rsid w:val="00423363"/>
    <w:rsid w:val="004242E1"/>
    <w:rsid w:val="00424AA6"/>
    <w:rsid w:val="00425653"/>
    <w:rsid w:val="004259CB"/>
    <w:rsid w:val="00425B93"/>
    <w:rsid w:val="0042616F"/>
    <w:rsid w:val="0042776E"/>
    <w:rsid w:val="00427DAC"/>
    <w:rsid w:val="00427E12"/>
    <w:rsid w:val="004300D6"/>
    <w:rsid w:val="00431FA2"/>
    <w:rsid w:val="00431FD9"/>
    <w:rsid w:val="004321EB"/>
    <w:rsid w:val="00432D94"/>
    <w:rsid w:val="004333A0"/>
    <w:rsid w:val="00435997"/>
    <w:rsid w:val="00435A3E"/>
    <w:rsid w:val="00435CA3"/>
    <w:rsid w:val="0043610B"/>
    <w:rsid w:val="0043694D"/>
    <w:rsid w:val="00436A3C"/>
    <w:rsid w:val="004424F5"/>
    <w:rsid w:val="0044470F"/>
    <w:rsid w:val="00444A1C"/>
    <w:rsid w:val="004458C7"/>
    <w:rsid w:val="004459D2"/>
    <w:rsid w:val="00445BE0"/>
    <w:rsid w:val="004473A5"/>
    <w:rsid w:val="0045029C"/>
    <w:rsid w:val="00452146"/>
    <w:rsid w:val="0045223A"/>
    <w:rsid w:val="004523F6"/>
    <w:rsid w:val="00452E87"/>
    <w:rsid w:val="004538F9"/>
    <w:rsid w:val="0045394A"/>
    <w:rsid w:val="00453D09"/>
    <w:rsid w:val="00453EF8"/>
    <w:rsid w:val="00454DFF"/>
    <w:rsid w:val="00454F6B"/>
    <w:rsid w:val="0045679C"/>
    <w:rsid w:val="00456A8E"/>
    <w:rsid w:val="004571BD"/>
    <w:rsid w:val="004574E7"/>
    <w:rsid w:val="004576C4"/>
    <w:rsid w:val="00460130"/>
    <w:rsid w:val="00460ED1"/>
    <w:rsid w:val="0046245F"/>
    <w:rsid w:val="0046309B"/>
    <w:rsid w:val="00463A1F"/>
    <w:rsid w:val="00463E60"/>
    <w:rsid w:val="004649FB"/>
    <w:rsid w:val="00464EC6"/>
    <w:rsid w:val="004655B6"/>
    <w:rsid w:val="004676E2"/>
    <w:rsid w:val="00471561"/>
    <w:rsid w:val="00472EFC"/>
    <w:rsid w:val="00473FF8"/>
    <w:rsid w:val="00474EE8"/>
    <w:rsid w:val="00475098"/>
    <w:rsid w:val="004750B6"/>
    <w:rsid w:val="00475592"/>
    <w:rsid w:val="00476C21"/>
    <w:rsid w:val="00480045"/>
    <w:rsid w:val="0048038F"/>
    <w:rsid w:val="00480B02"/>
    <w:rsid w:val="00481127"/>
    <w:rsid w:val="004837D7"/>
    <w:rsid w:val="0048528E"/>
    <w:rsid w:val="00490413"/>
    <w:rsid w:val="0049131E"/>
    <w:rsid w:val="00492D38"/>
    <w:rsid w:val="00492FB8"/>
    <w:rsid w:val="00493CEA"/>
    <w:rsid w:val="00493F61"/>
    <w:rsid w:val="00494143"/>
    <w:rsid w:val="00494761"/>
    <w:rsid w:val="0049491A"/>
    <w:rsid w:val="00496F44"/>
    <w:rsid w:val="00497A86"/>
    <w:rsid w:val="00497D0C"/>
    <w:rsid w:val="004A013E"/>
    <w:rsid w:val="004A0318"/>
    <w:rsid w:val="004A1C06"/>
    <w:rsid w:val="004A1C52"/>
    <w:rsid w:val="004A321F"/>
    <w:rsid w:val="004A4097"/>
    <w:rsid w:val="004A4CC4"/>
    <w:rsid w:val="004A4F54"/>
    <w:rsid w:val="004A534C"/>
    <w:rsid w:val="004A5351"/>
    <w:rsid w:val="004A7E2E"/>
    <w:rsid w:val="004B12F4"/>
    <w:rsid w:val="004B1E40"/>
    <w:rsid w:val="004B2CCF"/>
    <w:rsid w:val="004B39CF"/>
    <w:rsid w:val="004B49F1"/>
    <w:rsid w:val="004B5560"/>
    <w:rsid w:val="004B5905"/>
    <w:rsid w:val="004B657B"/>
    <w:rsid w:val="004B6EA0"/>
    <w:rsid w:val="004C1229"/>
    <w:rsid w:val="004C2302"/>
    <w:rsid w:val="004C2741"/>
    <w:rsid w:val="004C3A06"/>
    <w:rsid w:val="004C481F"/>
    <w:rsid w:val="004C6C73"/>
    <w:rsid w:val="004C7A2F"/>
    <w:rsid w:val="004D0DCF"/>
    <w:rsid w:val="004D10BC"/>
    <w:rsid w:val="004D1BCB"/>
    <w:rsid w:val="004D28B5"/>
    <w:rsid w:val="004D3B86"/>
    <w:rsid w:val="004D4BF0"/>
    <w:rsid w:val="004D5E61"/>
    <w:rsid w:val="004D63BA"/>
    <w:rsid w:val="004D761B"/>
    <w:rsid w:val="004D77DE"/>
    <w:rsid w:val="004D7A4B"/>
    <w:rsid w:val="004D7AD5"/>
    <w:rsid w:val="004E0023"/>
    <w:rsid w:val="004E03DA"/>
    <w:rsid w:val="004E23AB"/>
    <w:rsid w:val="004E33E1"/>
    <w:rsid w:val="004E3BA2"/>
    <w:rsid w:val="004E3F7F"/>
    <w:rsid w:val="004E4126"/>
    <w:rsid w:val="004E55B7"/>
    <w:rsid w:val="004E5673"/>
    <w:rsid w:val="004E629C"/>
    <w:rsid w:val="004E6ECD"/>
    <w:rsid w:val="004E7C3B"/>
    <w:rsid w:val="004F3941"/>
    <w:rsid w:val="004F42E7"/>
    <w:rsid w:val="004F4DC2"/>
    <w:rsid w:val="004F58AF"/>
    <w:rsid w:val="004F7AF6"/>
    <w:rsid w:val="005009F6"/>
    <w:rsid w:val="00501F0D"/>
    <w:rsid w:val="005020C9"/>
    <w:rsid w:val="00502EF1"/>
    <w:rsid w:val="00503011"/>
    <w:rsid w:val="0050318C"/>
    <w:rsid w:val="00503AA9"/>
    <w:rsid w:val="005051F2"/>
    <w:rsid w:val="0050586E"/>
    <w:rsid w:val="00505BC1"/>
    <w:rsid w:val="00507A1B"/>
    <w:rsid w:val="00507D83"/>
    <w:rsid w:val="00510731"/>
    <w:rsid w:val="00510E63"/>
    <w:rsid w:val="00512DCB"/>
    <w:rsid w:val="00512E19"/>
    <w:rsid w:val="00512F02"/>
    <w:rsid w:val="00513EFB"/>
    <w:rsid w:val="00516237"/>
    <w:rsid w:val="00516DCF"/>
    <w:rsid w:val="005175CC"/>
    <w:rsid w:val="0051798A"/>
    <w:rsid w:val="00521539"/>
    <w:rsid w:val="00521EE4"/>
    <w:rsid w:val="005241DD"/>
    <w:rsid w:val="005248D6"/>
    <w:rsid w:val="0052661E"/>
    <w:rsid w:val="0052698B"/>
    <w:rsid w:val="0053018F"/>
    <w:rsid w:val="0053367B"/>
    <w:rsid w:val="0053416A"/>
    <w:rsid w:val="005344ED"/>
    <w:rsid w:val="005360E7"/>
    <w:rsid w:val="00536633"/>
    <w:rsid w:val="00536A42"/>
    <w:rsid w:val="00537229"/>
    <w:rsid w:val="00540A9B"/>
    <w:rsid w:val="00542414"/>
    <w:rsid w:val="00542CB3"/>
    <w:rsid w:val="00542D7C"/>
    <w:rsid w:val="00542FE5"/>
    <w:rsid w:val="005447B9"/>
    <w:rsid w:val="00545DC8"/>
    <w:rsid w:val="00547090"/>
    <w:rsid w:val="0054738E"/>
    <w:rsid w:val="005473F2"/>
    <w:rsid w:val="0054753C"/>
    <w:rsid w:val="00547E77"/>
    <w:rsid w:val="00550000"/>
    <w:rsid w:val="00550B68"/>
    <w:rsid w:val="00551A4C"/>
    <w:rsid w:val="00551D13"/>
    <w:rsid w:val="00552B23"/>
    <w:rsid w:val="00552CE7"/>
    <w:rsid w:val="00553E69"/>
    <w:rsid w:val="00554DD5"/>
    <w:rsid w:val="00555226"/>
    <w:rsid w:val="00556736"/>
    <w:rsid w:val="005575E6"/>
    <w:rsid w:val="005601B3"/>
    <w:rsid w:val="00560A98"/>
    <w:rsid w:val="00560EB9"/>
    <w:rsid w:val="00561167"/>
    <w:rsid w:val="005614A2"/>
    <w:rsid w:val="00562CA1"/>
    <w:rsid w:val="00563331"/>
    <w:rsid w:val="005642B5"/>
    <w:rsid w:val="00564836"/>
    <w:rsid w:val="00564D24"/>
    <w:rsid w:val="0056567B"/>
    <w:rsid w:val="005657C2"/>
    <w:rsid w:val="00565CD4"/>
    <w:rsid w:val="0056657B"/>
    <w:rsid w:val="00566DD1"/>
    <w:rsid w:val="005670A3"/>
    <w:rsid w:val="00570806"/>
    <w:rsid w:val="00570B06"/>
    <w:rsid w:val="0057185A"/>
    <w:rsid w:val="00572475"/>
    <w:rsid w:val="00572E1C"/>
    <w:rsid w:val="00573DB1"/>
    <w:rsid w:val="00574084"/>
    <w:rsid w:val="00575ECE"/>
    <w:rsid w:val="00576564"/>
    <w:rsid w:val="00580BE4"/>
    <w:rsid w:val="00580F66"/>
    <w:rsid w:val="0058144A"/>
    <w:rsid w:val="00582174"/>
    <w:rsid w:val="00582D00"/>
    <w:rsid w:val="0058312B"/>
    <w:rsid w:val="00583C2F"/>
    <w:rsid w:val="00584109"/>
    <w:rsid w:val="00584E38"/>
    <w:rsid w:val="00584F2B"/>
    <w:rsid w:val="005857E7"/>
    <w:rsid w:val="00587BFB"/>
    <w:rsid w:val="00590FA1"/>
    <w:rsid w:val="005920DF"/>
    <w:rsid w:val="0059384D"/>
    <w:rsid w:val="00594D1E"/>
    <w:rsid w:val="00595545"/>
    <w:rsid w:val="005960B9"/>
    <w:rsid w:val="00596232"/>
    <w:rsid w:val="00596B4F"/>
    <w:rsid w:val="00596EC9"/>
    <w:rsid w:val="005974F8"/>
    <w:rsid w:val="00597D78"/>
    <w:rsid w:val="005A02C1"/>
    <w:rsid w:val="005A02F6"/>
    <w:rsid w:val="005A0A73"/>
    <w:rsid w:val="005A0BF5"/>
    <w:rsid w:val="005A0CC5"/>
    <w:rsid w:val="005A0F2E"/>
    <w:rsid w:val="005A292C"/>
    <w:rsid w:val="005A55A1"/>
    <w:rsid w:val="005A5C68"/>
    <w:rsid w:val="005A6C99"/>
    <w:rsid w:val="005A6DA4"/>
    <w:rsid w:val="005A70DF"/>
    <w:rsid w:val="005A71B7"/>
    <w:rsid w:val="005B0821"/>
    <w:rsid w:val="005B213F"/>
    <w:rsid w:val="005B2FD6"/>
    <w:rsid w:val="005B30AB"/>
    <w:rsid w:val="005B3677"/>
    <w:rsid w:val="005B4F8B"/>
    <w:rsid w:val="005B52B9"/>
    <w:rsid w:val="005B6179"/>
    <w:rsid w:val="005B6F51"/>
    <w:rsid w:val="005B7ED6"/>
    <w:rsid w:val="005C0593"/>
    <w:rsid w:val="005C0EFD"/>
    <w:rsid w:val="005C35F0"/>
    <w:rsid w:val="005C3CE7"/>
    <w:rsid w:val="005C4117"/>
    <w:rsid w:val="005C5B95"/>
    <w:rsid w:val="005C61E7"/>
    <w:rsid w:val="005C6445"/>
    <w:rsid w:val="005C6D23"/>
    <w:rsid w:val="005C7638"/>
    <w:rsid w:val="005C76AE"/>
    <w:rsid w:val="005D1016"/>
    <w:rsid w:val="005D12D3"/>
    <w:rsid w:val="005D1926"/>
    <w:rsid w:val="005D4B11"/>
    <w:rsid w:val="005D580E"/>
    <w:rsid w:val="005D642D"/>
    <w:rsid w:val="005D6C47"/>
    <w:rsid w:val="005D6FB3"/>
    <w:rsid w:val="005E0A88"/>
    <w:rsid w:val="005E14A5"/>
    <w:rsid w:val="005E1858"/>
    <w:rsid w:val="005E2508"/>
    <w:rsid w:val="005E2F26"/>
    <w:rsid w:val="005E3705"/>
    <w:rsid w:val="005E3E08"/>
    <w:rsid w:val="005E3F01"/>
    <w:rsid w:val="005E5CD0"/>
    <w:rsid w:val="005E5D9D"/>
    <w:rsid w:val="005E614E"/>
    <w:rsid w:val="005E6EDB"/>
    <w:rsid w:val="005E785C"/>
    <w:rsid w:val="005F0335"/>
    <w:rsid w:val="005F0510"/>
    <w:rsid w:val="005F1D02"/>
    <w:rsid w:val="005F52BD"/>
    <w:rsid w:val="005F5A25"/>
    <w:rsid w:val="005F5D8E"/>
    <w:rsid w:val="005F6355"/>
    <w:rsid w:val="005F70E1"/>
    <w:rsid w:val="005F7D99"/>
    <w:rsid w:val="00600135"/>
    <w:rsid w:val="00601203"/>
    <w:rsid w:val="00601287"/>
    <w:rsid w:val="00602ED4"/>
    <w:rsid w:val="00604E77"/>
    <w:rsid w:val="00605C52"/>
    <w:rsid w:val="00606524"/>
    <w:rsid w:val="006074EA"/>
    <w:rsid w:val="00607B12"/>
    <w:rsid w:val="00612E3A"/>
    <w:rsid w:val="00613DAD"/>
    <w:rsid w:val="00613EC3"/>
    <w:rsid w:val="006149EA"/>
    <w:rsid w:val="0061603C"/>
    <w:rsid w:val="0061631C"/>
    <w:rsid w:val="00616AD7"/>
    <w:rsid w:val="00616C2F"/>
    <w:rsid w:val="00617793"/>
    <w:rsid w:val="00617DD0"/>
    <w:rsid w:val="00621EC2"/>
    <w:rsid w:val="006234E4"/>
    <w:rsid w:val="006248FB"/>
    <w:rsid w:val="00625A61"/>
    <w:rsid w:val="00625B3A"/>
    <w:rsid w:val="00626204"/>
    <w:rsid w:val="00627328"/>
    <w:rsid w:val="00627412"/>
    <w:rsid w:val="0063036D"/>
    <w:rsid w:val="00630F50"/>
    <w:rsid w:val="006310B4"/>
    <w:rsid w:val="0063252A"/>
    <w:rsid w:val="00632F2D"/>
    <w:rsid w:val="00635ECB"/>
    <w:rsid w:val="00636875"/>
    <w:rsid w:val="00636ABF"/>
    <w:rsid w:val="00640152"/>
    <w:rsid w:val="00641949"/>
    <w:rsid w:val="00641AF8"/>
    <w:rsid w:val="006439A8"/>
    <w:rsid w:val="00643AEC"/>
    <w:rsid w:val="0064474D"/>
    <w:rsid w:val="00645BDE"/>
    <w:rsid w:val="006461AB"/>
    <w:rsid w:val="00646860"/>
    <w:rsid w:val="00647616"/>
    <w:rsid w:val="00647FBC"/>
    <w:rsid w:val="006555D6"/>
    <w:rsid w:val="00655F31"/>
    <w:rsid w:val="00657E4A"/>
    <w:rsid w:val="00660237"/>
    <w:rsid w:val="006614FE"/>
    <w:rsid w:val="00662781"/>
    <w:rsid w:val="006631CE"/>
    <w:rsid w:val="00663649"/>
    <w:rsid w:val="006640D1"/>
    <w:rsid w:val="00664CF7"/>
    <w:rsid w:val="006656E7"/>
    <w:rsid w:val="00665803"/>
    <w:rsid w:val="00665A5C"/>
    <w:rsid w:val="00665BDB"/>
    <w:rsid w:val="006679B4"/>
    <w:rsid w:val="00667A5F"/>
    <w:rsid w:val="00670D42"/>
    <w:rsid w:val="00671C7E"/>
    <w:rsid w:val="006729F1"/>
    <w:rsid w:val="00673D93"/>
    <w:rsid w:val="00675867"/>
    <w:rsid w:val="006758EB"/>
    <w:rsid w:val="00677E0F"/>
    <w:rsid w:val="00680659"/>
    <w:rsid w:val="00680D33"/>
    <w:rsid w:val="006816E9"/>
    <w:rsid w:val="0068220A"/>
    <w:rsid w:val="00682A3F"/>
    <w:rsid w:val="00683399"/>
    <w:rsid w:val="00683909"/>
    <w:rsid w:val="00683CCE"/>
    <w:rsid w:val="00683E3E"/>
    <w:rsid w:val="00684436"/>
    <w:rsid w:val="006849AA"/>
    <w:rsid w:val="0068505A"/>
    <w:rsid w:val="00685667"/>
    <w:rsid w:val="00685D61"/>
    <w:rsid w:val="00686C98"/>
    <w:rsid w:val="00686CC4"/>
    <w:rsid w:val="00686F02"/>
    <w:rsid w:val="0068703C"/>
    <w:rsid w:val="00687607"/>
    <w:rsid w:val="0068769D"/>
    <w:rsid w:val="0068777A"/>
    <w:rsid w:val="00687D80"/>
    <w:rsid w:val="00690F38"/>
    <w:rsid w:val="00691004"/>
    <w:rsid w:val="00691147"/>
    <w:rsid w:val="00691866"/>
    <w:rsid w:val="00691EFB"/>
    <w:rsid w:val="00692125"/>
    <w:rsid w:val="00694A79"/>
    <w:rsid w:val="006959E2"/>
    <w:rsid w:val="006968D8"/>
    <w:rsid w:val="00697E9F"/>
    <w:rsid w:val="006A053F"/>
    <w:rsid w:val="006A06C4"/>
    <w:rsid w:val="006A16D3"/>
    <w:rsid w:val="006A1B37"/>
    <w:rsid w:val="006A1D1E"/>
    <w:rsid w:val="006A259E"/>
    <w:rsid w:val="006A2ECE"/>
    <w:rsid w:val="006A3598"/>
    <w:rsid w:val="006A4145"/>
    <w:rsid w:val="006A66C1"/>
    <w:rsid w:val="006A710F"/>
    <w:rsid w:val="006A7607"/>
    <w:rsid w:val="006A7F3D"/>
    <w:rsid w:val="006B13DA"/>
    <w:rsid w:val="006B1449"/>
    <w:rsid w:val="006B3A4C"/>
    <w:rsid w:val="006B4001"/>
    <w:rsid w:val="006B5041"/>
    <w:rsid w:val="006B540A"/>
    <w:rsid w:val="006B6F38"/>
    <w:rsid w:val="006B7191"/>
    <w:rsid w:val="006C0A96"/>
    <w:rsid w:val="006C1184"/>
    <w:rsid w:val="006C1B84"/>
    <w:rsid w:val="006C1E85"/>
    <w:rsid w:val="006C2635"/>
    <w:rsid w:val="006C3E0B"/>
    <w:rsid w:val="006C4A70"/>
    <w:rsid w:val="006C4C5E"/>
    <w:rsid w:val="006C61F9"/>
    <w:rsid w:val="006C6669"/>
    <w:rsid w:val="006C67A5"/>
    <w:rsid w:val="006D05FD"/>
    <w:rsid w:val="006D06A7"/>
    <w:rsid w:val="006D06E9"/>
    <w:rsid w:val="006D1341"/>
    <w:rsid w:val="006D2434"/>
    <w:rsid w:val="006D4386"/>
    <w:rsid w:val="006D56E6"/>
    <w:rsid w:val="006D5BB0"/>
    <w:rsid w:val="006D61BB"/>
    <w:rsid w:val="006D6CE1"/>
    <w:rsid w:val="006D7C60"/>
    <w:rsid w:val="006D7D2E"/>
    <w:rsid w:val="006D7D3D"/>
    <w:rsid w:val="006E0876"/>
    <w:rsid w:val="006E0DCA"/>
    <w:rsid w:val="006E148A"/>
    <w:rsid w:val="006E2CBF"/>
    <w:rsid w:val="006E34B8"/>
    <w:rsid w:val="006E3907"/>
    <w:rsid w:val="006E6F8C"/>
    <w:rsid w:val="006F1121"/>
    <w:rsid w:val="006F26D0"/>
    <w:rsid w:val="006F31FC"/>
    <w:rsid w:val="006F3353"/>
    <w:rsid w:val="006F5DF0"/>
    <w:rsid w:val="006F76CD"/>
    <w:rsid w:val="00703DF8"/>
    <w:rsid w:val="007042C7"/>
    <w:rsid w:val="00705273"/>
    <w:rsid w:val="007058FB"/>
    <w:rsid w:val="00706356"/>
    <w:rsid w:val="007072A2"/>
    <w:rsid w:val="007076F3"/>
    <w:rsid w:val="0070787A"/>
    <w:rsid w:val="007103DD"/>
    <w:rsid w:val="00710868"/>
    <w:rsid w:val="00711ADA"/>
    <w:rsid w:val="00711EFE"/>
    <w:rsid w:val="00712913"/>
    <w:rsid w:val="00713A98"/>
    <w:rsid w:val="00713FA6"/>
    <w:rsid w:val="007157D3"/>
    <w:rsid w:val="007157F8"/>
    <w:rsid w:val="00717A32"/>
    <w:rsid w:val="00720B73"/>
    <w:rsid w:val="0072253E"/>
    <w:rsid w:val="00723378"/>
    <w:rsid w:val="00723CD2"/>
    <w:rsid w:val="00723DE5"/>
    <w:rsid w:val="00725587"/>
    <w:rsid w:val="00726CFD"/>
    <w:rsid w:val="007310FF"/>
    <w:rsid w:val="0073162A"/>
    <w:rsid w:val="00731E87"/>
    <w:rsid w:val="00732C33"/>
    <w:rsid w:val="007338D7"/>
    <w:rsid w:val="007356A0"/>
    <w:rsid w:val="007357B2"/>
    <w:rsid w:val="00736645"/>
    <w:rsid w:val="007369CA"/>
    <w:rsid w:val="00737B35"/>
    <w:rsid w:val="007408C5"/>
    <w:rsid w:val="00740E81"/>
    <w:rsid w:val="00741EBD"/>
    <w:rsid w:val="00742EC2"/>
    <w:rsid w:val="0074422E"/>
    <w:rsid w:val="00744DAA"/>
    <w:rsid w:val="007460D9"/>
    <w:rsid w:val="00746CA3"/>
    <w:rsid w:val="00746D34"/>
    <w:rsid w:val="007479AF"/>
    <w:rsid w:val="00747E13"/>
    <w:rsid w:val="00752389"/>
    <w:rsid w:val="007526DA"/>
    <w:rsid w:val="00753036"/>
    <w:rsid w:val="007539FE"/>
    <w:rsid w:val="00754D63"/>
    <w:rsid w:val="007550B5"/>
    <w:rsid w:val="00755430"/>
    <w:rsid w:val="00755549"/>
    <w:rsid w:val="00756CFE"/>
    <w:rsid w:val="00757BC8"/>
    <w:rsid w:val="00760B58"/>
    <w:rsid w:val="007624B8"/>
    <w:rsid w:val="007625DC"/>
    <w:rsid w:val="00762A85"/>
    <w:rsid w:val="00763FC9"/>
    <w:rsid w:val="00764378"/>
    <w:rsid w:val="007649E7"/>
    <w:rsid w:val="00765324"/>
    <w:rsid w:val="00765E98"/>
    <w:rsid w:val="00766A8B"/>
    <w:rsid w:val="00767E6C"/>
    <w:rsid w:val="007713F7"/>
    <w:rsid w:val="00771D84"/>
    <w:rsid w:val="00772C02"/>
    <w:rsid w:val="007743D8"/>
    <w:rsid w:val="007752FC"/>
    <w:rsid w:val="00776578"/>
    <w:rsid w:val="007771E0"/>
    <w:rsid w:val="00780078"/>
    <w:rsid w:val="00780796"/>
    <w:rsid w:val="007840F6"/>
    <w:rsid w:val="00784EC7"/>
    <w:rsid w:val="00785206"/>
    <w:rsid w:val="007860A0"/>
    <w:rsid w:val="007863DB"/>
    <w:rsid w:val="00787221"/>
    <w:rsid w:val="00787236"/>
    <w:rsid w:val="00787985"/>
    <w:rsid w:val="00787BDB"/>
    <w:rsid w:val="00787D3A"/>
    <w:rsid w:val="007912A7"/>
    <w:rsid w:val="00791429"/>
    <w:rsid w:val="007927F7"/>
    <w:rsid w:val="007967B1"/>
    <w:rsid w:val="0079736B"/>
    <w:rsid w:val="007A054C"/>
    <w:rsid w:val="007A09DC"/>
    <w:rsid w:val="007A0ECE"/>
    <w:rsid w:val="007A23FF"/>
    <w:rsid w:val="007A3B06"/>
    <w:rsid w:val="007A4881"/>
    <w:rsid w:val="007A5FC5"/>
    <w:rsid w:val="007B4122"/>
    <w:rsid w:val="007B5300"/>
    <w:rsid w:val="007B5AD1"/>
    <w:rsid w:val="007B5EB4"/>
    <w:rsid w:val="007B6AC4"/>
    <w:rsid w:val="007B6E47"/>
    <w:rsid w:val="007B744F"/>
    <w:rsid w:val="007C11D9"/>
    <w:rsid w:val="007C11FC"/>
    <w:rsid w:val="007C1563"/>
    <w:rsid w:val="007C1CC0"/>
    <w:rsid w:val="007C2447"/>
    <w:rsid w:val="007C2D3C"/>
    <w:rsid w:val="007C2E7E"/>
    <w:rsid w:val="007C2F01"/>
    <w:rsid w:val="007C3C36"/>
    <w:rsid w:val="007C3FFE"/>
    <w:rsid w:val="007C45F2"/>
    <w:rsid w:val="007C4923"/>
    <w:rsid w:val="007C5544"/>
    <w:rsid w:val="007C564A"/>
    <w:rsid w:val="007C6702"/>
    <w:rsid w:val="007C6841"/>
    <w:rsid w:val="007C6EE9"/>
    <w:rsid w:val="007C76E7"/>
    <w:rsid w:val="007D0BAE"/>
    <w:rsid w:val="007D192A"/>
    <w:rsid w:val="007D23B4"/>
    <w:rsid w:val="007D3309"/>
    <w:rsid w:val="007D3746"/>
    <w:rsid w:val="007D49B6"/>
    <w:rsid w:val="007D6A9E"/>
    <w:rsid w:val="007D7B1F"/>
    <w:rsid w:val="007E1D91"/>
    <w:rsid w:val="007E39D4"/>
    <w:rsid w:val="007E4E89"/>
    <w:rsid w:val="007E58F8"/>
    <w:rsid w:val="007E61E6"/>
    <w:rsid w:val="007E69EB"/>
    <w:rsid w:val="007E711A"/>
    <w:rsid w:val="007E7995"/>
    <w:rsid w:val="007F02DA"/>
    <w:rsid w:val="007F05E6"/>
    <w:rsid w:val="007F06F7"/>
    <w:rsid w:val="007F275D"/>
    <w:rsid w:val="007F28C9"/>
    <w:rsid w:val="007F3C59"/>
    <w:rsid w:val="007F3FFB"/>
    <w:rsid w:val="007F4238"/>
    <w:rsid w:val="007F50DE"/>
    <w:rsid w:val="007F54FB"/>
    <w:rsid w:val="007F55D2"/>
    <w:rsid w:val="007F68C0"/>
    <w:rsid w:val="007F6DE5"/>
    <w:rsid w:val="007F6E0A"/>
    <w:rsid w:val="007F6F7B"/>
    <w:rsid w:val="00800237"/>
    <w:rsid w:val="00800BAB"/>
    <w:rsid w:val="008011FB"/>
    <w:rsid w:val="008021AD"/>
    <w:rsid w:val="008023F6"/>
    <w:rsid w:val="008023FC"/>
    <w:rsid w:val="00802958"/>
    <w:rsid w:val="00803B29"/>
    <w:rsid w:val="00804E99"/>
    <w:rsid w:val="00804FCF"/>
    <w:rsid w:val="00805753"/>
    <w:rsid w:val="00805CFA"/>
    <w:rsid w:val="00805E09"/>
    <w:rsid w:val="00812933"/>
    <w:rsid w:val="008149DA"/>
    <w:rsid w:val="00816923"/>
    <w:rsid w:val="00816E63"/>
    <w:rsid w:val="00822190"/>
    <w:rsid w:val="00822DF9"/>
    <w:rsid w:val="00822E4F"/>
    <w:rsid w:val="008232DA"/>
    <w:rsid w:val="008254A3"/>
    <w:rsid w:val="00825D9D"/>
    <w:rsid w:val="00826D5A"/>
    <w:rsid w:val="00830798"/>
    <w:rsid w:val="00831266"/>
    <w:rsid w:val="00831418"/>
    <w:rsid w:val="00832E35"/>
    <w:rsid w:val="008333D5"/>
    <w:rsid w:val="00833BFA"/>
    <w:rsid w:val="00835719"/>
    <w:rsid w:val="00835B80"/>
    <w:rsid w:val="008366D5"/>
    <w:rsid w:val="00836DC7"/>
    <w:rsid w:val="0083747A"/>
    <w:rsid w:val="00840506"/>
    <w:rsid w:val="00840C11"/>
    <w:rsid w:val="00841930"/>
    <w:rsid w:val="00842431"/>
    <w:rsid w:val="008425E1"/>
    <w:rsid w:val="008430F5"/>
    <w:rsid w:val="00843136"/>
    <w:rsid w:val="00845679"/>
    <w:rsid w:val="00845C0B"/>
    <w:rsid w:val="0085012E"/>
    <w:rsid w:val="0085032A"/>
    <w:rsid w:val="0085293E"/>
    <w:rsid w:val="00852A3F"/>
    <w:rsid w:val="00853070"/>
    <w:rsid w:val="0085538D"/>
    <w:rsid w:val="00857198"/>
    <w:rsid w:val="0086166B"/>
    <w:rsid w:val="00861E3E"/>
    <w:rsid w:val="0086375C"/>
    <w:rsid w:val="00864E82"/>
    <w:rsid w:val="00867E14"/>
    <w:rsid w:val="00870285"/>
    <w:rsid w:val="0087052D"/>
    <w:rsid w:val="00870EBA"/>
    <w:rsid w:val="008718E6"/>
    <w:rsid w:val="00871D05"/>
    <w:rsid w:val="00871F6B"/>
    <w:rsid w:val="0087289B"/>
    <w:rsid w:val="0087296D"/>
    <w:rsid w:val="00872DEA"/>
    <w:rsid w:val="00873F56"/>
    <w:rsid w:val="00874AED"/>
    <w:rsid w:val="008750E9"/>
    <w:rsid w:val="00875D09"/>
    <w:rsid w:val="008765BF"/>
    <w:rsid w:val="00876BF6"/>
    <w:rsid w:val="00876F20"/>
    <w:rsid w:val="008770AA"/>
    <w:rsid w:val="00880CEC"/>
    <w:rsid w:val="00882DB9"/>
    <w:rsid w:val="00883991"/>
    <w:rsid w:val="00885143"/>
    <w:rsid w:val="00885826"/>
    <w:rsid w:val="00887046"/>
    <w:rsid w:val="008876B9"/>
    <w:rsid w:val="00890B83"/>
    <w:rsid w:val="00893AE4"/>
    <w:rsid w:val="00895C25"/>
    <w:rsid w:val="00896DF9"/>
    <w:rsid w:val="0089714C"/>
    <w:rsid w:val="0089795C"/>
    <w:rsid w:val="00897AD1"/>
    <w:rsid w:val="00897E14"/>
    <w:rsid w:val="008A06B8"/>
    <w:rsid w:val="008A0BCE"/>
    <w:rsid w:val="008A32BD"/>
    <w:rsid w:val="008A3F66"/>
    <w:rsid w:val="008A402F"/>
    <w:rsid w:val="008A67E3"/>
    <w:rsid w:val="008A7D50"/>
    <w:rsid w:val="008B00B7"/>
    <w:rsid w:val="008B0EA8"/>
    <w:rsid w:val="008B10DD"/>
    <w:rsid w:val="008B1773"/>
    <w:rsid w:val="008B1A69"/>
    <w:rsid w:val="008B2B8E"/>
    <w:rsid w:val="008B2E72"/>
    <w:rsid w:val="008B34B6"/>
    <w:rsid w:val="008B37E6"/>
    <w:rsid w:val="008B6444"/>
    <w:rsid w:val="008B7512"/>
    <w:rsid w:val="008C0A7C"/>
    <w:rsid w:val="008C18E3"/>
    <w:rsid w:val="008C2D09"/>
    <w:rsid w:val="008C39BE"/>
    <w:rsid w:val="008C58B4"/>
    <w:rsid w:val="008C5EFE"/>
    <w:rsid w:val="008C622F"/>
    <w:rsid w:val="008C68DD"/>
    <w:rsid w:val="008D0510"/>
    <w:rsid w:val="008D06EA"/>
    <w:rsid w:val="008D1F86"/>
    <w:rsid w:val="008D21E6"/>
    <w:rsid w:val="008D2BE3"/>
    <w:rsid w:val="008D2F6D"/>
    <w:rsid w:val="008D3CDF"/>
    <w:rsid w:val="008D405D"/>
    <w:rsid w:val="008D4275"/>
    <w:rsid w:val="008D4A85"/>
    <w:rsid w:val="008D4D4F"/>
    <w:rsid w:val="008D5298"/>
    <w:rsid w:val="008D5C70"/>
    <w:rsid w:val="008D6228"/>
    <w:rsid w:val="008D718A"/>
    <w:rsid w:val="008D7CF1"/>
    <w:rsid w:val="008E0126"/>
    <w:rsid w:val="008E083B"/>
    <w:rsid w:val="008E11D1"/>
    <w:rsid w:val="008E159E"/>
    <w:rsid w:val="008E20D9"/>
    <w:rsid w:val="008E3F0E"/>
    <w:rsid w:val="008E3FDE"/>
    <w:rsid w:val="008E7DB3"/>
    <w:rsid w:val="008F0035"/>
    <w:rsid w:val="008F0FC8"/>
    <w:rsid w:val="008F1F59"/>
    <w:rsid w:val="008F285D"/>
    <w:rsid w:val="008F28E6"/>
    <w:rsid w:val="008F329E"/>
    <w:rsid w:val="008F357E"/>
    <w:rsid w:val="008F3CA9"/>
    <w:rsid w:val="008F508F"/>
    <w:rsid w:val="008F589F"/>
    <w:rsid w:val="009005B0"/>
    <w:rsid w:val="00901800"/>
    <w:rsid w:val="00902DE6"/>
    <w:rsid w:val="0090397D"/>
    <w:rsid w:val="00903E9B"/>
    <w:rsid w:val="00905D58"/>
    <w:rsid w:val="00906EE6"/>
    <w:rsid w:val="009071F1"/>
    <w:rsid w:val="009101A2"/>
    <w:rsid w:val="0091188C"/>
    <w:rsid w:val="00912D05"/>
    <w:rsid w:val="0091342A"/>
    <w:rsid w:val="00913C13"/>
    <w:rsid w:val="00913E25"/>
    <w:rsid w:val="009145EF"/>
    <w:rsid w:val="00914CC6"/>
    <w:rsid w:val="00914DBF"/>
    <w:rsid w:val="00914ED5"/>
    <w:rsid w:val="009155E2"/>
    <w:rsid w:val="00915B4E"/>
    <w:rsid w:val="00915B88"/>
    <w:rsid w:val="00917B5C"/>
    <w:rsid w:val="00917F12"/>
    <w:rsid w:val="00920855"/>
    <w:rsid w:val="0092241B"/>
    <w:rsid w:val="00922AA2"/>
    <w:rsid w:val="00924AA8"/>
    <w:rsid w:val="00925021"/>
    <w:rsid w:val="0092519C"/>
    <w:rsid w:val="00927106"/>
    <w:rsid w:val="0093137A"/>
    <w:rsid w:val="00933137"/>
    <w:rsid w:val="00934778"/>
    <w:rsid w:val="00934EC3"/>
    <w:rsid w:val="00934FF6"/>
    <w:rsid w:val="00935CFC"/>
    <w:rsid w:val="00936448"/>
    <w:rsid w:val="00936A40"/>
    <w:rsid w:val="00936D31"/>
    <w:rsid w:val="009371C8"/>
    <w:rsid w:val="00937B49"/>
    <w:rsid w:val="009412CE"/>
    <w:rsid w:val="009414DE"/>
    <w:rsid w:val="00942F7B"/>
    <w:rsid w:val="00950B7B"/>
    <w:rsid w:val="00952259"/>
    <w:rsid w:val="00952E23"/>
    <w:rsid w:val="009534FB"/>
    <w:rsid w:val="009541B0"/>
    <w:rsid w:val="00954DF6"/>
    <w:rsid w:val="009553B8"/>
    <w:rsid w:val="0095610C"/>
    <w:rsid w:val="0095667B"/>
    <w:rsid w:val="00957814"/>
    <w:rsid w:val="0096032B"/>
    <w:rsid w:val="00960F9E"/>
    <w:rsid w:val="0096169C"/>
    <w:rsid w:val="009622FE"/>
    <w:rsid w:val="009638B0"/>
    <w:rsid w:val="00964AEC"/>
    <w:rsid w:val="00971803"/>
    <w:rsid w:val="00972173"/>
    <w:rsid w:val="009721A3"/>
    <w:rsid w:val="009721AA"/>
    <w:rsid w:val="00972536"/>
    <w:rsid w:val="00972F93"/>
    <w:rsid w:val="00973D24"/>
    <w:rsid w:val="00973D64"/>
    <w:rsid w:val="00974E5D"/>
    <w:rsid w:val="00976ADA"/>
    <w:rsid w:val="00976DAC"/>
    <w:rsid w:val="0097711D"/>
    <w:rsid w:val="00977DF3"/>
    <w:rsid w:val="0098032C"/>
    <w:rsid w:val="0098088A"/>
    <w:rsid w:val="00980AAB"/>
    <w:rsid w:val="00981A49"/>
    <w:rsid w:val="00983F28"/>
    <w:rsid w:val="00984392"/>
    <w:rsid w:val="00984DAF"/>
    <w:rsid w:val="00985339"/>
    <w:rsid w:val="0098681E"/>
    <w:rsid w:val="00991613"/>
    <w:rsid w:val="00991992"/>
    <w:rsid w:val="00992656"/>
    <w:rsid w:val="009930A0"/>
    <w:rsid w:val="00993884"/>
    <w:rsid w:val="00994D1B"/>
    <w:rsid w:val="00996681"/>
    <w:rsid w:val="009976DB"/>
    <w:rsid w:val="009A08DF"/>
    <w:rsid w:val="009A0997"/>
    <w:rsid w:val="009A1474"/>
    <w:rsid w:val="009A1B7D"/>
    <w:rsid w:val="009A2430"/>
    <w:rsid w:val="009A2D97"/>
    <w:rsid w:val="009A39A8"/>
    <w:rsid w:val="009A47FE"/>
    <w:rsid w:val="009A5BD7"/>
    <w:rsid w:val="009A66DF"/>
    <w:rsid w:val="009A741C"/>
    <w:rsid w:val="009B0027"/>
    <w:rsid w:val="009B04CC"/>
    <w:rsid w:val="009B0EFB"/>
    <w:rsid w:val="009B26A4"/>
    <w:rsid w:val="009B26CB"/>
    <w:rsid w:val="009B2CD6"/>
    <w:rsid w:val="009B3C78"/>
    <w:rsid w:val="009B3F0E"/>
    <w:rsid w:val="009B43B7"/>
    <w:rsid w:val="009B5F38"/>
    <w:rsid w:val="009B7A28"/>
    <w:rsid w:val="009C0264"/>
    <w:rsid w:val="009C1914"/>
    <w:rsid w:val="009C2CF3"/>
    <w:rsid w:val="009C4431"/>
    <w:rsid w:val="009C57B1"/>
    <w:rsid w:val="009C6C82"/>
    <w:rsid w:val="009D000A"/>
    <w:rsid w:val="009D02CA"/>
    <w:rsid w:val="009D0F37"/>
    <w:rsid w:val="009D68F5"/>
    <w:rsid w:val="009D7A11"/>
    <w:rsid w:val="009E0DE0"/>
    <w:rsid w:val="009E27AC"/>
    <w:rsid w:val="009E3A2F"/>
    <w:rsid w:val="009E5A22"/>
    <w:rsid w:val="009E5C53"/>
    <w:rsid w:val="009E6419"/>
    <w:rsid w:val="009E67D6"/>
    <w:rsid w:val="009E6D5C"/>
    <w:rsid w:val="009E6DD5"/>
    <w:rsid w:val="009E745E"/>
    <w:rsid w:val="009F0527"/>
    <w:rsid w:val="009F28D2"/>
    <w:rsid w:val="009F2D00"/>
    <w:rsid w:val="009F457A"/>
    <w:rsid w:val="009F4886"/>
    <w:rsid w:val="009F4916"/>
    <w:rsid w:val="009F76DE"/>
    <w:rsid w:val="00A005C1"/>
    <w:rsid w:val="00A0100D"/>
    <w:rsid w:val="00A01561"/>
    <w:rsid w:val="00A05991"/>
    <w:rsid w:val="00A06BF5"/>
    <w:rsid w:val="00A06CD2"/>
    <w:rsid w:val="00A106B5"/>
    <w:rsid w:val="00A10A24"/>
    <w:rsid w:val="00A10D04"/>
    <w:rsid w:val="00A11613"/>
    <w:rsid w:val="00A11729"/>
    <w:rsid w:val="00A11CDC"/>
    <w:rsid w:val="00A11F7C"/>
    <w:rsid w:val="00A127F6"/>
    <w:rsid w:val="00A179CC"/>
    <w:rsid w:val="00A17A39"/>
    <w:rsid w:val="00A20994"/>
    <w:rsid w:val="00A2209C"/>
    <w:rsid w:val="00A22374"/>
    <w:rsid w:val="00A24002"/>
    <w:rsid w:val="00A26EB4"/>
    <w:rsid w:val="00A271F9"/>
    <w:rsid w:val="00A273AC"/>
    <w:rsid w:val="00A30022"/>
    <w:rsid w:val="00A30063"/>
    <w:rsid w:val="00A30EEB"/>
    <w:rsid w:val="00A35485"/>
    <w:rsid w:val="00A3564F"/>
    <w:rsid w:val="00A35BC9"/>
    <w:rsid w:val="00A361E2"/>
    <w:rsid w:val="00A36873"/>
    <w:rsid w:val="00A36976"/>
    <w:rsid w:val="00A37719"/>
    <w:rsid w:val="00A412A2"/>
    <w:rsid w:val="00A412B1"/>
    <w:rsid w:val="00A416EE"/>
    <w:rsid w:val="00A42186"/>
    <w:rsid w:val="00A42412"/>
    <w:rsid w:val="00A429D3"/>
    <w:rsid w:val="00A441A2"/>
    <w:rsid w:val="00A45BAC"/>
    <w:rsid w:val="00A47541"/>
    <w:rsid w:val="00A512AE"/>
    <w:rsid w:val="00A51446"/>
    <w:rsid w:val="00A55B94"/>
    <w:rsid w:val="00A55EB8"/>
    <w:rsid w:val="00A5606D"/>
    <w:rsid w:val="00A60A70"/>
    <w:rsid w:val="00A6188E"/>
    <w:rsid w:val="00A61B5C"/>
    <w:rsid w:val="00A61CE1"/>
    <w:rsid w:val="00A61DED"/>
    <w:rsid w:val="00A62339"/>
    <w:rsid w:val="00A63C8E"/>
    <w:rsid w:val="00A63CB1"/>
    <w:rsid w:val="00A6496D"/>
    <w:rsid w:val="00A650CD"/>
    <w:rsid w:val="00A67424"/>
    <w:rsid w:val="00A70E7A"/>
    <w:rsid w:val="00A7270C"/>
    <w:rsid w:val="00A73500"/>
    <w:rsid w:val="00A73C9B"/>
    <w:rsid w:val="00A74D07"/>
    <w:rsid w:val="00A76694"/>
    <w:rsid w:val="00A829A8"/>
    <w:rsid w:val="00A82AC0"/>
    <w:rsid w:val="00A83A5C"/>
    <w:rsid w:val="00A83A9E"/>
    <w:rsid w:val="00A83BEE"/>
    <w:rsid w:val="00A846AA"/>
    <w:rsid w:val="00A8517A"/>
    <w:rsid w:val="00A860B9"/>
    <w:rsid w:val="00A86A93"/>
    <w:rsid w:val="00A86BD1"/>
    <w:rsid w:val="00A871D2"/>
    <w:rsid w:val="00A900DF"/>
    <w:rsid w:val="00A91AD4"/>
    <w:rsid w:val="00A926D6"/>
    <w:rsid w:val="00A935FE"/>
    <w:rsid w:val="00A93631"/>
    <w:rsid w:val="00A9433A"/>
    <w:rsid w:val="00A94584"/>
    <w:rsid w:val="00A94A41"/>
    <w:rsid w:val="00A95E3B"/>
    <w:rsid w:val="00A972C5"/>
    <w:rsid w:val="00AA301C"/>
    <w:rsid w:val="00AA7BEF"/>
    <w:rsid w:val="00AB0F53"/>
    <w:rsid w:val="00AB1559"/>
    <w:rsid w:val="00AB363E"/>
    <w:rsid w:val="00AB54EB"/>
    <w:rsid w:val="00AB5BFB"/>
    <w:rsid w:val="00AB6B51"/>
    <w:rsid w:val="00AB6DA7"/>
    <w:rsid w:val="00AB7DC2"/>
    <w:rsid w:val="00AB7E4F"/>
    <w:rsid w:val="00AC03AD"/>
    <w:rsid w:val="00AC06E0"/>
    <w:rsid w:val="00AC0A41"/>
    <w:rsid w:val="00AC1461"/>
    <w:rsid w:val="00AC1909"/>
    <w:rsid w:val="00AC21AD"/>
    <w:rsid w:val="00AC2CCA"/>
    <w:rsid w:val="00AC36E3"/>
    <w:rsid w:val="00AC3BCA"/>
    <w:rsid w:val="00AC4E61"/>
    <w:rsid w:val="00AC5297"/>
    <w:rsid w:val="00AC72F2"/>
    <w:rsid w:val="00AC762A"/>
    <w:rsid w:val="00AC782C"/>
    <w:rsid w:val="00AC7C47"/>
    <w:rsid w:val="00AD07CF"/>
    <w:rsid w:val="00AD0975"/>
    <w:rsid w:val="00AD0FBB"/>
    <w:rsid w:val="00AD4153"/>
    <w:rsid w:val="00AD47F2"/>
    <w:rsid w:val="00AD5C66"/>
    <w:rsid w:val="00AD75A5"/>
    <w:rsid w:val="00AE0F5A"/>
    <w:rsid w:val="00AE17EB"/>
    <w:rsid w:val="00AE1D7C"/>
    <w:rsid w:val="00AE1DF7"/>
    <w:rsid w:val="00AE2118"/>
    <w:rsid w:val="00AE2507"/>
    <w:rsid w:val="00AE2D7C"/>
    <w:rsid w:val="00AE2EF0"/>
    <w:rsid w:val="00AE4A97"/>
    <w:rsid w:val="00AE4D52"/>
    <w:rsid w:val="00AE6985"/>
    <w:rsid w:val="00AF312F"/>
    <w:rsid w:val="00AF7401"/>
    <w:rsid w:val="00AF7619"/>
    <w:rsid w:val="00B0106B"/>
    <w:rsid w:val="00B020E0"/>
    <w:rsid w:val="00B02B7F"/>
    <w:rsid w:val="00B031DB"/>
    <w:rsid w:val="00B03F94"/>
    <w:rsid w:val="00B04DC5"/>
    <w:rsid w:val="00B0540D"/>
    <w:rsid w:val="00B056DB"/>
    <w:rsid w:val="00B057A6"/>
    <w:rsid w:val="00B100FF"/>
    <w:rsid w:val="00B10784"/>
    <w:rsid w:val="00B111AE"/>
    <w:rsid w:val="00B11642"/>
    <w:rsid w:val="00B12C17"/>
    <w:rsid w:val="00B12D31"/>
    <w:rsid w:val="00B13D6F"/>
    <w:rsid w:val="00B14692"/>
    <w:rsid w:val="00B1478B"/>
    <w:rsid w:val="00B161C8"/>
    <w:rsid w:val="00B1671E"/>
    <w:rsid w:val="00B17A13"/>
    <w:rsid w:val="00B17C38"/>
    <w:rsid w:val="00B20705"/>
    <w:rsid w:val="00B20D25"/>
    <w:rsid w:val="00B216B7"/>
    <w:rsid w:val="00B22A29"/>
    <w:rsid w:val="00B22FF8"/>
    <w:rsid w:val="00B231A9"/>
    <w:rsid w:val="00B239D5"/>
    <w:rsid w:val="00B24109"/>
    <w:rsid w:val="00B24E99"/>
    <w:rsid w:val="00B2524D"/>
    <w:rsid w:val="00B253CC"/>
    <w:rsid w:val="00B25A08"/>
    <w:rsid w:val="00B25FBC"/>
    <w:rsid w:val="00B26706"/>
    <w:rsid w:val="00B2671F"/>
    <w:rsid w:val="00B27115"/>
    <w:rsid w:val="00B27E82"/>
    <w:rsid w:val="00B310D6"/>
    <w:rsid w:val="00B3154A"/>
    <w:rsid w:val="00B32005"/>
    <w:rsid w:val="00B320BF"/>
    <w:rsid w:val="00B32550"/>
    <w:rsid w:val="00B32AB9"/>
    <w:rsid w:val="00B3370B"/>
    <w:rsid w:val="00B341E7"/>
    <w:rsid w:val="00B343E3"/>
    <w:rsid w:val="00B34B3F"/>
    <w:rsid w:val="00B34E39"/>
    <w:rsid w:val="00B35481"/>
    <w:rsid w:val="00B35A78"/>
    <w:rsid w:val="00B35F6E"/>
    <w:rsid w:val="00B36891"/>
    <w:rsid w:val="00B36BB7"/>
    <w:rsid w:val="00B37930"/>
    <w:rsid w:val="00B419B0"/>
    <w:rsid w:val="00B41AFB"/>
    <w:rsid w:val="00B43D6C"/>
    <w:rsid w:val="00B44EDC"/>
    <w:rsid w:val="00B45582"/>
    <w:rsid w:val="00B458D7"/>
    <w:rsid w:val="00B4670D"/>
    <w:rsid w:val="00B502F4"/>
    <w:rsid w:val="00B512E9"/>
    <w:rsid w:val="00B525C4"/>
    <w:rsid w:val="00B52E1D"/>
    <w:rsid w:val="00B5342E"/>
    <w:rsid w:val="00B53F0E"/>
    <w:rsid w:val="00B54DF4"/>
    <w:rsid w:val="00B562FD"/>
    <w:rsid w:val="00B57F7A"/>
    <w:rsid w:val="00B6068C"/>
    <w:rsid w:val="00B60AF6"/>
    <w:rsid w:val="00B63EB9"/>
    <w:rsid w:val="00B645C4"/>
    <w:rsid w:val="00B659B8"/>
    <w:rsid w:val="00B67422"/>
    <w:rsid w:val="00B67B31"/>
    <w:rsid w:val="00B70486"/>
    <w:rsid w:val="00B705EE"/>
    <w:rsid w:val="00B706BE"/>
    <w:rsid w:val="00B72D09"/>
    <w:rsid w:val="00B72E33"/>
    <w:rsid w:val="00B7370D"/>
    <w:rsid w:val="00B761B1"/>
    <w:rsid w:val="00B765A2"/>
    <w:rsid w:val="00B76F70"/>
    <w:rsid w:val="00B80082"/>
    <w:rsid w:val="00B81F0D"/>
    <w:rsid w:val="00B8271D"/>
    <w:rsid w:val="00B83178"/>
    <w:rsid w:val="00B845A8"/>
    <w:rsid w:val="00B84D7E"/>
    <w:rsid w:val="00B84E4A"/>
    <w:rsid w:val="00B862F0"/>
    <w:rsid w:val="00B86441"/>
    <w:rsid w:val="00B86689"/>
    <w:rsid w:val="00B87142"/>
    <w:rsid w:val="00B871AF"/>
    <w:rsid w:val="00B87DE2"/>
    <w:rsid w:val="00B90D0B"/>
    <w:rsid w:val="00B92FBC"/>
    <w:rsid w:val="00B93FCD"/>
    <w:rsid w:val="00B955E8"/>
    <w:rsid w:val="00B959FA"/>
    <w:rsid w:val="00B95B90"/>
    <w:rsid w:val="00B95E6F"/>
    <w:rsid w:val="00B9706E"/>
    <w:rsid w:val="00B9712D"/>
    <w:rsid w:val="00BA1064"/>
    <w:rsid w:val="00BA1296"/>
    <w:rsid w:val="00BA1450"/>
    <w:rsid w:val="00BA20FF"/>
    <w:rsid w:val="00BA2C97"/>
    <w:rsid w:val="00BA3313"/>
    <w:rsid w:val="00BA4FF4"/>
    <w:rsid w:val="00BA550F"/>
    <w:rsid w:val="00BA57A0"/>
    <w:rsid w:val="00BA57BE"/>
    <w:rsid w:val="00BA61D5"/>
    <w:rsid w:val="00BA7394"/>
    <w:rsid w:val="00BB21CD"/>
    <w:rsid w:val="00BB23B9"/>
    <w:rsid w:val="00BB25DF"/>
    <w:rsid w:val="00BB2621"/>
    <w:rsid w:val="00BB31A1"/>
    <w:rsid w:val="00BB4D5D"/>
    <w:rsid w:val="00BB4E00"/>
    <w:rsid w:val="00BB74A0"/>
    <w:rsid w:val="00BB75D3"/>
    <w:rsid w:val="00BC0442"/>
    <w:rsid w:val="00BC11AA"/>
    <w:rsid w:val="00BC1200"/>
    <w:rsid w:val="00BC3904"/>
    <w:rsid w:val="00BC462B"/>
    <w:rsid w:val="00BC46BF"/>
    <w:rsid w:val="00BC5C87"/>
    <w:rsid w:val="00BC5EAF"/>
    <w:rsid w:val="00BC6BF4"/>
    <w:rsid w:val="00BC7394"/>
    <w:rsid w:val="00BC79D4"/>
    <w:rsid w:val="00BD06C1"/>
    <w:rsid w:val="00BD15D4"/>
    <w:rsid w:val="00BD2728"/>
    <w:rsid w:val="00BD4DC3"/>
    <w:rsid w:val="00BD4E13"/>
    <w:rsid w:val="00BD63E3"/>
    <w:rsid w:val="00BD75D3"/>
    <w:rsid w:val="00BD7837"/>
    <w:rsid w:val="00BD7DC1"/>
    <w:rsid w:val="00BE268D"/>
    <w:rsid w:val="00BE28CB"/>
    <w:rsid w:val="00BE5599"/>
    <w:rsid w:val="00BE5B65"/>
    <w:rsid w:val="00BE67BC"/>
    <w:rsid w:val="00BE7764"/>
    <w:rsid w:val="00BE7DB3"/>
    <w:rsid w:val="00BF0FB3"/>
    <w:rsid w:val="00BF11FE"/>
    <w:rsid w:val="00BF13B6"/>
    <w:rsid w:val="00BF18D9"/>
    <w:rsid w:val="00BF1CFE"/>
    <w:rsid w:val="00BF2557"/>
    <w:rsid w:val="00BF2E75"/>
    <w:rsid w:val="00BF4C21"/>
    <w:rsid w:val="00BF54A8"/>
    <w:rsid w:val="00BF56CE"/>
    <w:rsid w:val="00BF5765"/>
    <w:rsid w:val="00BF6968"/>
    <w:rsid w:val="00BF6BFD"/>
    <w:rsid w:val="00BF6C2A"/>
    <w:rsid w:val="00BF6D02"/>
    <w:rsid w:val="00BF796A"/>
    <w:rsid w:val="00BF7B2C"/>
    <w:rsid w:val="00C00282"/>
    <w:rsid w:val="00C004A6"/>
    <w:rsid w:val="00C026D0"/>
    <w:rsid w:val="00C02C18"/>
    <w:rsid w:val="00C03D2A"/>
    <w:rsid w:val="00C05BA8"/>
    <w:rsid w:val="00C06020"/>
    <w:rsid w:val="00C07ECB"/>
    <w:rsid w:val="00C1178D"/>
    <w:rsid w:val="00C11D35"/>
    <w:rsid w:val="00C1215C"/>
    <w:rsid w:val="00C136E3"/>
    <w:rsid w:val="00C13F80"/>
    <w:rsid w:val="00C148B7"/>
    <w:rsid w:val="00C15079"/>
    <w:rsid w:val="00C160F4"/>
    <w:rsid w:val="00C16EDF"/>
    <w:rsid w:val="00C21B19"/>
    <w:rsid w:val="00C21F6B"/>
    <w:rsid w:val="00C22ED6"/>
    <w:rsid w:val="00C26BDD"/>
    <w:rsid w:val="00C3108A"/>
    <w:rsid w:val="00C31B61"/>
    <w:rsid w:val="00C3373E"/>
    <w:rsid w:val="00C33BA7"/>
    <w:rsid w:val="00C33F19"/>
    <w:rsid w:val="00C347BD"/>
    <w:rsid w:val="00C35530"/>
    <w:rsid w:val="00C35AD6"/>
    <w:rsid w:val="00C36053"/>
    <w:rsid w:val="00C361A9"/>
    <w:rsid w:val="00C36A09"/>
    <w:rsid w:val="00C36FDA"/>
    <w:rsid w:val="00C416A3"/>
    <w:rsid w:val="00C4212C"/>
    <w:rsid w:val="00C42485"/>
    <w:rsid w:val="00C42E0F"/>
    <w:rsid w:val="00C4575A"/>
    <w:rsid w:val="00C50C7B"/>
    <w:rsid w:val="00C50EF9"/>
    <w:rsid w:val="00C511C4"/>
    <w:rsid w:val="00C5188F"/>
    <w:rsid w:val="00C51BB4"/>
    <w:rsid w:val="00C52DA3"/>
    <w:rsid w:val="00C52E06"/>
    <w:rsid w:val="00C5499E"/>
    <w:rsid w:val="00C54FA4"/>
    <w:rsid w:val="00C54FD5"/>
    <w:rsid w:val="00C56200"/>
    <w:rsid w:val="00C56761"/>
    <w:rsid w:val="00C5692F"/>
    <w:rsid w:val="00C56D05"/>
    <w:rsid w:val="00C57136"/>
    <w:rsid w:val="00C6085E"/>
    <w:rsid w:val="00C60F01"/>
    <w:rsid w:val="00C60F6A"/>
    <w:rsid w:val="00C61554"/>
    <w:rsid w:val="00C6158E"/>
    <w:rsid w:val="00C6177C"/>
    <w:rsid w:val="00C626F1"/>
    <w:rsid w:val="00C62788"/>
    <w:rsid w:val="00C630AE"/>
    <w:rsid w:val="00C63931"/>
    <w:rsid w:val="00C64606"/>
    <w:rsid w:val="00C678EE"/>
    <w:rsid w:val="00C71FAB"/>
    <w:rsid w:val="00C72A37"/>
    <w:rsid w:val="00C738E2"/>
    <w:rsid w:val="00C743D2"/>
    <w:rsid w:val="00C74B8C"/>
    <w:rsid w:val="00C7530A"/>
    <w:rsid w:val="00C760F9"/>
    <w:rsid w:val="00C765AC"/>
    <w:rsid w:val="00C767CC"/>
    <w:rsid w:val="00C76824"/>
    <w:rsid w:val="00C77430"/>
    <w:rsid w:val="00C77B28"/>
    <w:rsid w:val="00C77C7D"/>
    <w:rsid w:val="00C80592"/>
    <w:rsid w:val="00C835B2"/>
    <w:rsid w:val="00C83931"/>
    <w:rsid w:val="00C84BC1"/>
    <w:rsid w:val="00C85F8A"/>
    <w:rsid w:val="00C86874"/>
    <w:rsid w:val="00C91308"/>
    <w:rsid w:val="00C91E63"/>
    <w:rsid w:val="00C9247D"/>
    <w:rsid w:val="00C9324D"/>
    <w:rsid w:val="00C9390E"/>
    <w:rsid w:val="00C93DC8"/>
    <w:rsid w:val="00C955EC"/>
    <w:rsid w:val="00C9594A"/>
    <w:rsid w:val="00C97497"/>
    <w:rsid w:val="00C97B4F"/>
    <w:rsid w:val="00C97BE3"/>
    <w:rsid w:val="00CA19C6"/>
    <w:rsid w:val="00CA1F69"/>
    <w:rsid w:val="00CA2213"/>
    <w:rsid w:val="00CA23FC"/>
    <w:rsid w:val="00CA2414"/>
    <w:rsid w:val="00CA35D1"/>
    <w:rsid w:val="00CA4462"/>
    <w:rsid w:val="00CA4C09"/>
    <w:rsid w:val="00CA5138"/>
    <w:rsid w:val="00CA6A6A"/>
    <w:rsid w:val="00CA751F"/>
    <w:rsid w:val="00CA7690"/>
    <w:rsid w:val="00CA7F03"/>
    <w:rsid w:val="00CA7FB3"/>
    <w:rsid w:val="00CB1712"/>
    <w:rsid w:val="00CB1DAB"/>
    <w:rsid w:val="00CB1FE2"/>
    <w:rsid w:val="00CB2679"/>
    <w:rsid w:val="00CB2AB6"/>
    <w:rsid w:val="00CB3A5F"/>
    <w:rsid w:val="00CB48A8"/>
    <w:rsid w:val="00CB4EF1"/>
    <w:rsid w:val="00CB5476"/>
    <w:rsid w:val="00CB58E0"/>
    <w:rsid w:val="00CB644F"/>
    <w:rsid w:val="00CC12E1"/>
    <w:rsid w:val="00CC2975"/>
    <w:rsid w:val="00CC2AB8"/>
    <w:rsid w:val="00CC3250"/>
    <w:rsid w:val="00CC45E1"/>
    <w:rsid w:val="00CC4979"/>
    <w:rsid w:val="00CC4A01"/>
    <w:rsid w:val="00CC4DC5"/>
    <w:rsid w:val="00CC58CE"/>
    <w:rsid w:val="00CC629D"/>
    <w:rsid w:val="00CC6901"/>
    <w:rsid w:val="00CC69EB"/>
    <w:rsid w:val="00CC7433"/>
    <w:rsid w:val="00CD1C2D"/>
    <w:rsid w:val="00CD2C06"/>
    <w:rsid w:val="00CD2E13"/>
    <w:rsid w:val="00CD47DD"/>
    <w:rsid w:val="00CD5BB3"/>
    <w:rsid w:val="00CD657A"/>
    <w:rsid w:val="00CD6EDC"/>
    <w:rsid w:val="00CD7732"/>
    <w:rsid w:val="00CE19E0"/>
    <w:rsid w:val="00CE1C94"/>
    <w:rsid w:val="00CE2069"/>
    <w:rsid w:val="00CE21C4"/>
    <w:rsid w:val="00CE2336"/>
    <w:rsid w:val="00CE2499"/>
    <w:rsid w:val="00CE2BC2"/>
    <w:rsid w:val="00CE2FFE"/>
    <w:rsid w:val="00CE32A4"/>
    <w:rsid w:val="00CE4455"/>
    <w:rsid w:val="00CE532C"/>
    <w:rsid w:val="00CE62A0"/>
    <w:rsid w:val="00CE72A6"/>
    <w:rsid w:val="00CF0596"/>
    <w:rsid w:val="00CF07CD"/>
    <w:rsid w:val="00CF34F9"/>
    <w:rsid w:val="00CF3969"/>
    <w:rsid w:val="00CF49FC"/>
    <w:rsid w:val="00CF560A"/>
    <w:rsid w:val="00CF6DB0"/>
    <w:rsid w:val="00CF75F9"/>
    <w:rsid w:val="00D003F4"/>
    <w:rsid w:val="00D00F1C"/>
    <w:rsid w:val="00D01867"/>
    <w:rsid w:val="00D01927"/>
    <w:rsid w:val="00D01997"/>
    <w:rsid w:val="00D04072"/>
    <w:rsid w:val="00D04249"/>
    <w:rsid w:val="00D05144"/>
    <w:rsid w:val="00D06651"/>
    <w:rsid w:val="00D105A6"/>
    <w:rsid w:val="00D11056"/>
    <w:rsid w:val="00D11896"/>
    <w:rsid w:val="00D122FA"/>
    <w:rsid w:val="00D12DCF"/>
    <w:rsid w:val="00D12E00"/>
    <w:rsid w:val="00D12EE3"/>
    <w:rsid w:val="00D1518C"/>
    <w:rsid w:val="00D15281"/>
    <w:rsid w:val="00D15994"/>
    <w:rsid w:val="00D1678F"/>
    <w:rsid w:val="00D20C1B"/>
    <w:rsid w:val="00D22032"/>
    <w:rsid w:val="00D221A3"/>
    <w:rsid w:val="00D22BAC"/>
    <w:rsid w:val="00D234AA"/>
    <w:rsid w:val="00D23CA4"/>
    <w:rsid w:val="00D24A8D"/>
    <w:rsid w:val="00D25A63"/>
    <w:rsid w:val="00D25C81"/>
    <w:rsid w:val="00D26244"/>
    <w:rsid w:val="00D26F46"/>
    <w:rsid w:val="00D270D9"/>
    <w:rsid w:val="00D30874"/>
    <w:rsid w:val="00D308AB"/>
    <w:rsid w:val="00D31A2A"/>
    <w:rsid w:val="00D31CDA"/>
    <w:rsid w:val="00D32257"/>
    <w:rsid w:val="00D34458"/>
    <w:rsid w:val="00D34914"/>
    <w:rsid w:val="00D351A3"/>
    <w:rsid w:val="00D40B49"/>
    <w:rsid w:val="00D40DF7"/>
    <w:rsid w:val="00D40F8A"/>
    <w:rsid w:val="00D4158F"/>
    <w:rsid w:val="00D41C8E"/>
    <w:rsid w:val="00D41EE2"/>
    <w:rsid w:val="00D44C65"/>
    <w:rsid w:val="00D46A99"/>
    <w:rsid w:val="00D46F7A"/>
    <w:rsid w:val="00D51A70"/>
    <w:rsid w:val="00D52BAB"/>
    <w:rsid w:val="00D52E13"/>
    <w:rsid w:val="00D558F1"/>
    <w:rsid w:val="00D55AC2"/>
    <w:rsid w:val="00D578D8"/>
    <w:rsid w:val="00D57EB5"/>
    <w:rsid w:val="00D6041F"/>
    <w:rsid w:val="00D6077E"/>
    <w:rsid w:val="00D611B0"/>
    <w:rsid w:val="00D61EC0"/>
    <w:rsid w:val="00D63845"/>
    <w:rsid w:val="00D643C6"/>
    <w:rsid w:val="00D64DF3"/>
    <w:rsid w:val="00D665F1"/>
    <w:rsid w:val="00D67C6B"/>
    <w:rsid w:val="00D71241"/>
    <w:rsid w:val="00D71FB4"/>
    <w:rsid w:val="00D7254E"/>
    <w:rsid w:val="00D732E4"/>
    <w:rsid w:val="00D743AE"/>
    <w:rsid w:val="00D74669"/>
    <w:rsid w:val="00D765EC"/>
    <w:rsid w:val="00D76696"/>
    <w:rsid w:val="00D77E41"/>
    <w:rsid w:val="00D8043B"/>
    <w:rsid w:val="00D80A7C"/>
    <w:rsid w:val="00D824D8"/>
    <w:rsid w:val="00D833E7"/>
    <w:rsid w:val="00D83834"/>
    <w:rsid w:val="00D83BCB"/>
    <w:rsid w:val="00D83C3F"/>
    <w:rsid w:val="00D8482C"/>
    <w:rsid w:val="00D856D9"/>
    <w:rsid w:val="00D87004"/>
    <w:rsid w:val="00D90336"/>
    <w:rsid w:val="00D9087D"/>
    <w:rsid w:val="00D90FB0"/>
    <w:rsid w:val="00D91CCE"/>
    <w:rsid w:val="00D9263F"/>
    <w:rsid w:val="00D93559"/>
    <w:rsid w:val="00D939FB"/>
    <w:rsid w:val="00D93C75"/>
    <w:rsid w:val="00D93D4D"/>
    <w:rsid w:val="00D95A95"/>
    <w:rsid w:val="00D96ED4"/>
    <w:rsid w:val="00DA147C"/>
    <w:rsid w:val="00DA2373"/>
    <w:rsid w:val="00DA41EE"/>
    <w:rsid w:val="00DA476C"/>
    <w:rsid w:val="00DB2AF5"/>
    <w:rsid w:val="00DB4965"/>
    <w:rsid w:val="00DB4BA5"/>
    <w:rsid w:val="00DB4F2D"/>
    <w:rsid w:val="00DB51C7"/>
    <w:rsid w:val="00DB5B59"/>
    <w:rsid w:val="00DB6DB1"/>
    <w:rsid w:val="00DB7654"/>
    <w:rsid w:val="00DB7C7E"/>
    <w:rsid w:val="00DC0C42"/>
    <w:rsid w:val="00DC2816"/>
    <w:rsid w:val="00DC51B9"/>
    <w:rsid w:val="00DC5B12"/>
    <w:rsid w:val="00DC6112"/>
    <w:rsid w:val="00DC617E"/>
    <w:rsid w:val="00DC6EE7"/>
    <w:rsid w:val="00DC795F"/>
    <w:rsid w:val="00DC7F2A"/>
    <w:rsid w:val="00DD08EA"/>
    <w:rsid w:val="00DD0BCF"/>
    <w:rsid w:val="00DD0E64"/>
    <w:rsid w:val="00DD1031"/>
    <w:rsid w:val="00DD14A9"/>
    <w:rsid w:val="00DD1D3A"/>
    <w:rsid w:val="00DD2302"/>
    <w:rsid w:val="00DD2B45"/>
    <w:rsid w:val="00DD33E8"/>
    <w:rsid w:val="00DD357F"/>
    <w:rsid w:val="00DD4294"/>
    <w:rsid w:val="00DD4CB0"/>
    <w:rsid w:val="00DD588D"/>
    <w:rsid w:val="00DD59A3"/>
    <w:rsid w:val="00DD6F8A"/>
    <w:rsid w:val="00DD7F7A"/>
    <w:rsid w:val="00DE0739"/>
    <w:rsid w:val="00DE0AAC"/>
    <w:rsid w:val="00DE3BAE"/>
    <w:rsid w:val="00DE4D42"/>
    <w:rsid w:val="00DE5315"/>
    <w:rsid w:val="00DE5432"/>
    <w:rsid w:val="00DE5C7E"/>
    <w:rsid w:val="00DE6247"/>
    <w:rsid w:val="00DE62FA"/>
    <w:rsid w:val="00DE7387"/>
    <w:rsid w:val="00DE7417"/>
    <w:rsid w:val="00DF06A9"/>
    <w:rsid w:val="00DF1D3A"/>
    <w:rsid w:val="00DF337B"/>
    <w:rsid w:val="00DF3A8C"/>
    <w:rsid w:val="00DF5334"/>
    <w:rsid w:val="00DF5495"/>
    <w:rsid w:val="00DF693A"/>
    <w:rsid w:val="00DF7213"/>
    <w:rsid w:val="00E0405D"/>
    <w:rsid w:val="00E0501C"/>
    <w:rsid w:val="00E06406"/>
    <w:rsid w:val="00E069F4"/>
    <w:rsid w:val="00E10E62"/>
    <w:rsid w:val="00E11965"/>
    <w:rsid w:val="00E11D8D"/>
    <w:rsid w:val="00E1283D"/>
    <w:rsid w:val="00E1358A"/>
    <w:rsid w:val="00E13DE6"/>
    <w:rsid w:val="00E141C4"/>
    <w:rsid w:val="00E159D9"/>
    <w:rsid w:val="00E1600D"/>
    <w:rsid w:val="00E16EF8"/>
    <w:rsid w:val="00E17787"/>
    <w:rsid w:val="00E1785C"/>
    <w:rsid w:val="00E21138"/>
    <w:rsid w:val="00E21617"/>
    <w:rsid w:val="00E221C4"/>
    <w:rsid w:val="00E22DE5"/>
    <w:rsid w:val="00E261D9"/>
    <w:rsid w:val="00E26377"/>
    <w:rsid w:val="00E31264"/>
    <w:rsid w:val="00E313B9"/>
    <w:rsid w:val="00E31856"/>
    <w:rsid w:val="00E331EB"/>
    <w:rsid w:val="00E342BB"/>
    <w:rsid w:val="00E34F33"/>
    <w:rsid w:val="00E35120"/>
    <w:rsid w:val="00E35418"/>
    <w:rsid w:val="00E357FA"/>
    <w:rsid w:val="00E36359"/>
    <w:rsid w:val="00E3742E"/>
    <w:rsid w:val="00E40461"/>
    <w:rsid w:val="00E40704"/>
    <w:rsid w:val="00E427B8"/>
    <w:rsid w:val="00E433DB"/>
    <w:rsid w:val="00E451BC"/>
    <w:rsid w:val="00E46666"/>
    <w:rsid w:val="00E4721F"/>
    <w:rsid w:val="00E50A75"/>
    <w:rsid w:val="00E50F94"/>
    <w:rsid w:val="00E51BFA"/>
    <w:rsid w:val="00E53185"/>
    <w:rsid w:val="00E556EB"/>
    <w:rsid w:val="00E55D24"/>
    <w:rsid w:val="00E56EF8"/>
    <w:rsid w:val="00E60E9B"/>
    <w:rsid w:val="00E61123"/>
    <w:rsid w:val="00E62E86"/>
    <w:rsid w:val="00E634E6"/>
    <w:rsid w:val="00E6387F"/>
    <w:rsid w:val="00E64D26"/>
    <w:rsid w:val="00E64F95"/>
    <w:rsid w:val="00E652B8"/>
    <w:rsid w:val="00E666D5"/>
    <w:rsid w:val="00E67F9D"/>
    <w:rsid w:val="00E70678"/>
    <w:rsid w:val="00E706E3"/>
    <w:rsid w:val="00E7322D"/>
    <w:rsid w:val="00E737A5"/>
    <w:rsid w:val="00E73F2B"/>
    <w:rsid w:val="00E74168"/>
    <w:rsid w:val="00E74EB4"/>
    <w:rsid w:val="00E74F42"/>
    <w:rsid w:val="00E751EA"/>
    <w:rsid w:val="00E759E4"/>
    <w:rsid w:val="00E76FDB"/>
    <w:rsid w:val="00E776CF"/>
    <w:rsid w:val="00E77D25"/>
    <w:rsid w:val="00E77F9A"/>
    <w:rsid w:val="00E801DD"/>
    <w:rsid w:val="00E807EC"/>
    <w:rsid w:val="00E80C68"/>
    <w:rsid w:val="00E827BB"/>
    <w:rsid w:val="00E84241"/>
    <w:rsid w:val="00E843E8"/>
    <w:rsid w:val="00E86474"/>
    <w:rsid w:val="00E866A9"/>
    <w:rsid w:val="00E86A49"/>
    <w:rsid w:val="00E87B32"/>
    <w:rsid w:val="00E90200"/>
    <w:rsid w:val="00E908C4"/>
    <w:rsid w:val="00E913F3"/>
    <w:rsid w:val="00E94D64"/>
    <w:rsid w:val="00E96D6E"/>
    <w:rsid w:val="00EA03E6"/>
    <w:rsid w:val="00EA0A08"/>
    <w:rsid w:val="00EA4BF7"/>
    <w:rsid w:val="00EA5A93"/>
    <w:rsid w:val="00EA76DC"/>
    <w:rsid w:val="00EB1D31"/>
    <w:rsid w:val="00EB262C"/>
    <w:rsid w:val="00EB2CD9"/>
    <w:rsid w:val="00EB4E9B"/>
    <w:rsid w:val="00EB553C"/>
    <w:rsid w:val="00EB6236"/>
    <w:rsid w:val="00EB68E3"/>
    <w:rsid w:val="00EC09E6"/>
    <w:rsid w:val="00EC21D1"/>
    <w:rsid w:val="00EC3BF6"/>
    <w:rsid w:val="00EC48FA"/>
    <w:rsid w:val="00EC550E"/>
    <w:rsid w:val="00EC68B9"/>
    <w:rsid w:val="00EC7084"/>
    <w:rsid w:val="00EC7C84"/>
    <w:rsid w:val="00ED060D"/>
    <w:rsid w:val="00ED0C40"/>
    <w:rsid w:val="00ED17C9"/>
    <w:rsid w:val="00ED1E70"/>
    <w:rsid w:val="00ED2BDE"/>
    <w:rsid w:val="00ED34FC"/>
    <w:rsid w:val="00ED43E5"/>
    <w:rsid w:val="00ED4BE6"/>
    <w:rsid w:val="00ED63E8"/>
    <w:rsid w:val="00ED7884"/>
    <w:rsid w:val="00EE07C2"/>
    <w:rsid w:val="00EE14B0"/>
    <w:rsid w:val="00EE163C"/>
    <w:rsid w:val="00EE3729"/>
    <w:rsid w:val="00EE3C0D"/>
    <w:rsid w:val="00EE3CA1"/>
    <w:rsid w:val="00EE454D"/>
    <w:rsid w:val="00EE5B3E"/>
    <w:rsid w:val="00EE5D3E"/>
    <w:rsid w:val="00EE64B4"/>
    <w:rsid w:val="00EE7097"/>
    <w:rsid w:val="00EE796E"/>
    <w:rsid w:val="00EF0482"/>
    <w:rsid w:val="00EF0878"/>
    <w:rsid w:val="00EF1433"/>
    <w:rsid w:val="00EF2000"/>
    <w:rsid w:val="00EF7123"/>
    <w:rsid w:val="00F01203"/>
    <w:rsid w:val="00F0286D"/>
    <w:rsid w:val="00F02A2B"/>
    <w:rsid w:val="00F040F4"/>
    <w:rsid w:val="00F05BB6"/>
    <w:rsid w:val="00F067CA"/>
    <w:rsid w:val="00F11454"/>
    <w:rsid w:val="00F1258D"/>
    <w:rsid w:val="00F133D8"/>
    <w:rsid w:val="00F13DBA"/>
    <w:rsid w:val="00F14135"/>
    <w:rsid w:val="00F14C4E"/>
    <w:rsid w:val="00F14C4F"/>
    <w:rsid w:val="00F15A74"/>
    <w:rsid w:val="00F160A2"/>
    <w:rsid w:val="00F16DED"/>
    <w:rsid w:val="00F17C0D"/>
    <w:rsid w:val="00F21F6B"/>
    <w:rsid w:val="00F223C8"/>
    <w:rsid w:val="00F22F2D"/>
    <w:rsid w:val="00F2395F"/>
    <w:rsid w:val="00F31271"/>
    <w:rsid w:val="00F315A9"/>
    <w:rsid w:val="00F31A90"/>
    <w:rsid w:val="00F32293"/>
    <w:rsid w:val="00F32333"/>
    <w:rsid w:val="00F33994"/>
    <w:rsid w:val="00F34AF0"/>
    <w:rsid w:val="00F367B3"/>
    <w:rsid w:val="00F37FA5"/>
    <w:rsid w:val="00F409DE"/>
    <w:rsid w:val="00F41141"/>
    <w:rsid w:val="00F41355"/>
    <w:rsid w:val="00F4179E"/>
    <w:rsid w:val="00F41AFF"/>
    <w:rsid w:val="00F4267D"/>
    <w:rsid w:val="00F45A28"/>
    <w:rsid w:val="00F46889"/>
    <w:rsid w:val="00F47FF7"/>
    <w:rsid w:val="00F50AB6"/>
    <w:rsid w:val="00F5235D"/>
    <w:rsid w:val="00F52CA4"/>
    <w:rsid w:val="00F535E8"/>
    <w:rsid w:val="00F54A03"/>
    <w:rsid w:val="00F56EA0"/>
    <w:rsid w:val="00F5733F"/>
    <w:rsid w:val="00F6020E"/>
    <w:rsid w:val="00F60FAD"/>
    <w:rsid w:val="00F61EB5"/>
    <w:rsid w:val="00F62103"/>
    <w:rsid w:val="00F62EDC"/>
    <w:rsid w:val="00F6422B"/>
    <w:rsid w:val="00F645DE"/>
    <w:rsid w:val="00F64E5A"/>
    <w:rsid w:val="00F65AEC"/>
    <w:rsid w:val="00F66863"/>
    <w:rsid w:val="00F67F99"/>
    <w:rsid w:val="00F71FAE"/>
    <w:rsid w:val="00F74346"/>
    <w:rsid w:val="00F75741"/>
    <w:rsid w:val="00F7689A"/>
    <w:rsid w:val="00F7782A"/>
    <w:rsid w:val="00F80455"/>
    <w:rsid w:val="00F80814"/>
    <w:rsid w:val="00F80CEA"/>
    <w:rsid w:val="00F8201E"/>
    <w:rsid w:val="00F8237B"/>
    <w:rsid w:val="00F82808"/>
    <w:rsid w:val="00F828A9"/>
    <w:rsid w:val="00F82DC9"/>
    <w:rsid w:val="00F8332E"/>
    <w:rsid w:val="00F83B64"/>
    <w:rsid w:val="00F83B74"/>
    <w:rsid w:val="00F84AD5"/>
    <w:rsid w:val="00F85182"/>
    <w:rsid w:val="00F870BB"/>
    <w:rsid w:val="00F90797"/>
    <w:rsid w:val="00F911B1"/>
    <w:rsid w:val="00F94A48"/>
    <w:rsid w:val="00F94C68"/>
    <w:rsid w:val="00F953FB"/>
    <w:rsid w:val="00F956F4"/>
    <w:rsid w:val="00F95DC3"/>
    <w:rsid w:val="00F95F98"/>
    <w:rsid w:val="00F96368"/>
    <w:rsid w:val="00FA0045"/>
    <w:rsid w:val="00FA2398"/>
    <w:rsid w:val="00FA28D6"/>
    <w:rsid w:val="00FA4358"/>
    <w:rsid w:val="00FA4CF6"/>
    <w:rsid w:val="00FA5460"/>
    <w:rsid w:val="00FA6462"/>
    <w:rsid w:val="00FA6618"/>
    <w:rsid w:val="00FA7053"/>
    <w:rsid w:val="00FB2133"/>
    <w:rsid w:val="00FB3111"/>
    <w:rsid w:val="00FB327A"/>
    <w:rsid w:val="00FB32F6"/>
    <w:rsid w:val="00FB3446"/>
    <w:rsid w:val="00FB5AF1"/>
    <w:rsid w:val="00FC1206"/>
    <w:rsid w:val="00FC1811"/>
    <w:rsid w:val="00FC2287"/>
    <w:rsid w:val="00FC280D"/>
    <w:rsid w:val="00FC381B"/>
    <w:rsid w:val="00FC3E5F"/>
    <w:rsid w:val="00FC4EE8"/>
    <w:rsid w:val="00FC5346"/>
    <w:rsid w:val="00FC55EC"/>
    <w:rsid w:val="00FC5A40"/>
    <w:rsid w:val="00FC5E63"/>
    <w:rsid w:val="00FC69D4"/>
    <w:rsid w:val="00FC6E36"/>
    <w:rsid w:val="00FD0ECB"/>
    <w:rsid w:val="00FD356E"/>
    <w:rsid w:val="00FD3BD6"/>
    <w:rsid w:val="00FD3CFC"/>
    <w:rsid w:val="00FD503E"/>
    <w:rsid w:val="00FD6953"/>
    <w:rsid w:val="00FD6F5E"/>
    <w:rsid w:val="00FE09AE"/>
    <w:rsid w:val="00FE0BE1"/>
    <w:rsid w:val="00FE0D18"/>
    <w:rsid w:val="00FE0DD9"/>
    <w:rsid w:val="00FE1063"/>
    <w:rsid w:val="00FE3305"/>
    <w:rsid w:val="00FE3C17"/>
    <w:rsid w:val="00FE739C"/>
    <w:rsid w:val="00FE7816"/>
    <w:rsid w:val="00FE791C"/>
    <w:rsid w:val="00FF0412"/>
    <w:rsid w:val="00FF10E0"/>
    <w:rsid w:val="00FF5336"/>
    <w:rsid w:val="00FF594A"/>
    <w:rsid w:val="00FF5CF7"/>
    <w:rsid w:val="00FF664E"/>
    <w:rsid w:val="00FF72A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332DB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B1"/>
    <w:pPr>
      <w:suppressAutoHyphens/>
      <w:ind w:firstLine="510"/>
      <w:jc w:val="both"/>
    </w:pPr>
    <w:rPr>
      <w:rFonts w:eastAsia="PMingLiU"/>
      <w:sz w:val="24"/>
      <w:lang w:eastAsia="ar-SA"/>
    </w:rPr>
  </w:style>
  <w:style w:type="paragraph" w:styleId="Heading1">
    <w:name w:val="heading 1"/>
    <w:basedOn w:val="Normal"/>
    <w:next w:val="Normal"/>
    <w:qFormat/>
    <w:rsid w:val="00B84E4A"/>
    <w:pPr>
      <w:keepNext/>
      <w:numPr>
        <w:numId w:val="1"/>
      </w:numPr>
      <w:spacing w:before="200" w:after="80"/>
      <w:ind w:left="0"/>
      <w:jc w:val="center"/>
      <w:outlineLvl w:val="0"/>
    </w:pPr>
    <w:rPr>
      <w:b/>
      <w:smallCaps/>
      <w:kern w:val="1"/>
    </w:rPr>
  </w:style>
  <w:style w:type="paragraph" w:styleId="Heading2">
    <w:name w:val="heading 2"/>
    <w:basedOn w:val="Normal"/>
    <w:next w:val="Normal"/>
    <w:qFormat/>
    <w:rsid w:val="004D761B"/>
    <w:pPr>
      <w:keepNext/>
      <w:numPr>
        <w:ilvl w:val="1"/>
        <w:numId w:val="1"/>
      </w:numPr>
      <w:tabs>
        <w:tab w:val="clear" w:pos="1560"/>
        <w:tab w:val="num" w:pos="0"/>
      </w:tabs>
      <w:spacing w:before="120" w:after="60"/>
      <w:ind w:left="142"/>
      <w:outlineLvl w:val="1"/>
    </w:pPr>
    <w:rPr>
      <w:i/>
      <w:iCs/>
    </w:rPr>
  </w:style>
  <w:style w:type="paragraph" w:styleId="Heading3">
    <w:name w:val="heading 3"/>
    <w:basedOn w:val="Normal"/>
    <w:next w:val="Normal"/>
    <w:qFormat/>
    <w:rsid w:val="00CE19E0"/>
    <w:pPr>
      <w:keepNext/>
      <w:numPr>
        <w:ilvl w:val="2"/>
        <w:numId w:val="1"/>
      </w:numPr>
      <w:spacing w:before="120" w:after="120"/>
      <w:ind w:left="284"/>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FootnoteCharacters">
    <w:name w:val="Footnote Characters"/>
    <w:basedOn w:val="DefaultParagraphFont"/>
    <w:rPr>
      <w:vertAlign w:val="superscript"/>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spacing w:after="320"/>
      <w:jc w:val="center"/>
    </w:pPr>
    <w:rPr>
      <w:sz w:val="22"/>
      <w:szCs w:val="22"/>
    </w:rPr>
  </w:style>
  <w:style w:type="paragraph" w:styleId="Title">
    <w:name w:val="Title"/>
    <w:basedOn w:val="Normal"/>
    <w:next w:val="Normal"/>
    <w:qFormat/>
    <w:pPr>
      <w:jc w:val="center"/>
    </w:pPr>
    <w:rPr>
      <w:kern w:val="1"/>
      <w:sz w:val="48"/>
      <w:szCs w:val="48"/>
    </w:rPr>
  </w:style>
  <w:style w:type="paragraph" w:styleId="Subtitle">
    <w:name w:val="Subtitle"/>
    <w:basedOn w:val="Heading"/>
    <w:next w:val="BodyText"/>
    <w:qFormat/>
    <w:pPr>
      <w:jc w:val="center"/>
    </w:pPr>
    <w:rPr>
      <w:i/>
      <w:iCs/>
    </w:rPr>
  </w:style>
  <w:style w:type="paragraph" w:styleId="FootnoteText">
    <w:name w:val="footnote text"/>
    <w:basedOn w:val="Normal"/>
    <w:link w:val="FootnoteTextChar"/>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5C0593"/>
    <w:pPr>
      <w:ind w:left="720"/>
      <w:contextualSpacing/>
    </w:pPr>
  </w:style>
  <w:style w:type="character" w:styleId="CommentReference">
    <w:name w:val="annotation reference"/>
    <w:basedOn w:val="DefaultParagraphFont"/>
    <w:uiPriority w:val="99"/>
    <w:semiHidden/>
    <w:unhideWhenUsed/>
    <w:rsid w:val="003E5B14"/>
    <w:rPr>
      <w:sz w:val="18"/>
      <w:szCs w:val="18"/>
    </w:rPr>
  </w:style>
  <w:style w:type="paragraph" w:styleId="CommentText">
    <w:name w:val="annotation text"/>
    <w:basedOn w:val="Normal"/>
    <w:link w:val="CommentTextChar"/>
    <w:uiPriority w:val="99"/>
    <w:semiHidden/>
    <w:unhideWhenUsed/>
    <w:rsid w:val="003E5B14"/>
    <w:rPr>
      <w:szCs w:val="24"/>
    </w:rPr>
  </w:style>
  <w:style w:type="character" w:customStyle="1" w:styleId="CommentTextChar">
    <w:name w:val="Comment Text Char"/>
    <w:basedOn w:val="DefaultParagraphFont"/>
    <w:link w:val="CommentText"/>
    <w:uiPriority w:val="99"/>
    <w:semiHidden/>
    <w:rsid w:val="003E5B14"/>
    <w:rPr>
      <w:rFonts w:eastAsia="PMingLiU"/>
      <w:sz w:val="24"/>
      <w:szCs w:val="24"/>
      <w:lang w:val="en-US" w:eastAsia="ar-SA"/>
    </w:rPr>
  </w:style>
  <w:style w:type="paragraph" w:styleId="CommentSubject">
    <w:name w:val="annotation subject"/>
    <w:basedOn w:val="CommentText"/>
    <w:next w:val="CommentText"/>
    <w:link w:val="CommentSubjectChar"/>
    <w:uiPriority w:val="99"/>
    <w:semiHidden/>
    <w:unhideWhenUsed/>
    <w:rsid w:val="003E5B14"/>
    <w:rPr>
      <w:b/>
      <w:bCs/>
      <w:sz w:val="20"/>
      <w:szCs w:val="20"/>
    </w:rPr>
  </w:style>
  <w:style w:type="character" w:customStyle="1" w:styleId="CommentSubjectChar">
    <w:name w:val="Comment Subject Char"/>
    <w:basedOn w:val="CommentTextChar"/>
    <w:link w:val="CommentSubject"/>
    <w:uiPriority w:val="99"/>
    <w:semiHidden/>
    <w:rsid w:val="003E5B14"/>
    <w:rPr>
      <w:rFonts w:eastAsia="PMingLiU"/>
      <w:b/>
      <w:bCs/>
      <w:sz w:val="24"/>
      <w:szCs w:val="24"/>
      <w:lang w:val="en-US" w:eastAsia="ar-SA"/>
    </w:rPr>
  </w:style>
  <w:style w:type="paragraph" w:styleId="BalloonText">
    <w:name w:val="Balloon Text"/>
    <w:basedOn w:val="Normal"/>
    <w:link w:val="BalloonTextChar"/>
    <w:uiPriority w:val="99"/>
    <w:semiHidden/>
    <w:unhideWhenUsed/>
    <w:rsid w:val="003E5B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B14"/>
    <w:rPr>
      <w:rFonts w:ascii="Lucida Grande" w:eastAsia="PMingLiU" w:hAnsi="Lucida Grande" w:cs="Lucida Grande"/>
      <w:sz w:val="18"/>
      <w:szCs w:val="18"/>
      <w:lang w:val="en-US" w:eastAsia="ar-SA"/>
    </w:rPr>
  </w:style>
  <w:style w:type="table" w:styleId="TableGrid">
    <w:name w:val="Table Grid"/>
    <w:basedOn w:val="TableNormal"/>
    <w:uiPriority w:val="59"/>
    <w:rsid w:val="00D22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C77430"/>
    <w:rPr>
      <w:rFonts w:eastAsia="PMingLiU"/>
      <w:sz w:val="16"/>
      <w:szCs w:val="16"/>
      <w:lang w:val="en-US" w:eastAsia="ar-SA"/>
    </w:rPr>
  </w:style>
  <w:style w:type="character" w:customStyle="1" w:styleId="apple-style-span">
    <w:name w:val="apple-style-span"/>
    <w:basedOn w:val="DefaultParagraphFont"/>
    <w:rsid w:val="00C77430"/>
  </w:style>
  <w:style w:type="character" w:customStyle="1" w:styleId="apple-converted-space">
    <w:name w:val="apple-converted-space"/>
    <w:basedOn w:val="DefaultParagraphFont"/>
    <w:rsid w:val="00C77430"/>
  </w:style>
  <w:style w:type="character" w:customStyle="1" w:styleId="WW8Num18z1">
    <w:name w:val="WW8Num18z1"/>
    <w:rsid w:val="00641AF8"/>
    <w:rPr>
      <w:rFonts w:ascii="Courier New" w:hAnsi="Courier New" w:cs="Courier New"/>
    </w:rPr>
  </w:style>
  <w:style w:type="character" w:styleId="PlaceholderText">
    <w:name w:val="Placeholder Text"/>
    <w:basedOn w:val="DefaultParagraphFont"/>
    <w:uiPriority w:val="99"/>
    <w:semiHidden/>
    <w:rsid w:val="00062CAF"/>
    <w:rPr>
      <w:color w:val="808080"/>
    </w:rPr>
  </w:style>
  <w:style w:type="paragraph" w:styleId="NoSpacing">
    <w:name w:val="No Spacing"/>
    <w:uiPriority w:val="1"/>
    <w:qFormat/>
    <w:rsid w:val="008770AA"/>
    <w:pPr>
      <w:suppressAutoHyphens/>
      <w:ind w:firstLine="510"/>
    </w:pPr>
    <w:rPr>
      <w:rFonts w:eastAsia="PMingLiU"/>
      <w:sz w:val="24"/>
      <w:lang w:val="en-US" w:eastAsia="ar-SA"/>
    </w:rPr>
  </w:style>
  <w:style w:type="paragraph" w:customStyle="1" w:styleId="Normal-noindent">
    <w:name w:val="Normal - no indent"/>
    <w:basedOn w:val="Normal"/>
    <w:next w:val="Normal"/>
    <w:qFormat/>
    <w:rsid w:val="00AC3BCA"/>
    <w:pPr>
      <w:ind w:firstLine="0"/>
    </w:pPr>
  </w:style>
  <w:style w:type="paragraph" w:styleId="Revision">
    <w:name w:val="Revision"/>
    <w:hidden/>
    <w:uiPriority w:val="99"/>
    <w:semiHidden/>
    <w:rsid w:val="00480045"/>
    <w:rPr>
      <w:rFonts w:eastAsia="PMingLiU"/>
      <w:sz w:val="24"/>
      <w:lang w:eastAsia="ar-SA"/>
    </w:rPr>
  </w:style>
  <w:style w:type="paragraph" w:styleId="DocumentMap">
    <w:name w:val="Document Map"/>
    <w:basedOn w:val="Normal"/>
    <w:link w:val="DocumentMapChar"/>
    <w:uiPriority w:val="99"/>
    <w:semiHidden/>
    <w:unhideWhenUsed/>
    <w:rsid w:val="007357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7357B2"/>
    <w:rPr>
      <w:rFonts w:ascii="Lucida Grande" w:eastAsia="PMingLiU" w:hAnsi="Lucida Grande" w:cs="Lucida Grande"/>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5731">
      <w:bodyDiv w:val="1"/>
      <w:marLeft w:val="0"/>
      <w:marRight w:val="0"/>
      <w:marTop w:val="0"/>
      <w:marBottom w:val="0"/>
      <w:divBdr>
        <w:top w:val="none" w:sz="0" w:space="0" w:color="auto"/>
        <w:left w:val="none" w:sz="0" w:space="0" w:color="auto"/>
        <w:bottom w:val="none" w:sz="0" w:space="0" w:color="auto"/>
        <w:right w:val="none" w:sz="0" w:space="0" w:color="auto"/>
      </w:divBdr>
    </w:div>
    <w:div w:id="240992067">
      <w:bodyDiv w:val="1"/>
      <w:marLeft w:val="0"/>
      <w:marRight w:val="0"/>
      <w:marTop w:val="0"/>
      <w:marBottom w:val="0"/>
      <w:divBdr>
        <w:top w:val="none" w:sz="0" w:space="0" w:color="auto"/>
        <w:left w:val="none" w:sz="0" w:space="0" w:color="auto"/>
        <w:bottom w:val="none" w:sz="0" w:space="0" w:color="auto"/>
        <w:right w:val="none" w:sz="0" w:space="0" w:color="auto"/>
      </w:divBdr>
    </w:div>
    <w:div w:id="309793686">
      <w:bodyDiv w:val="1"/>
      <w:marLeft w:val="0"/>
      <w:marRight w:val="0"/>
      <w:marTop w:val="0"/>
      <w:marBottom w:val="0"/>
      <w:divBdr>
        <w:top w:val="none" w:sz="0" w:space="0" w:color="auto"/>
        <w:left w:val="none" w:sz="0" w:space="0" w:color="auto"/>
        <w:bottom w:val="none" w:sz="0" w:space="0" w:color="auto"/>
        <w:right w:val="none" w:sz="0" w:space="0" w:color="auto"/>
      </w:divBdr>
    </w:div>
    <w:div w:id="347564449">
      <w:bodyDiv w:val="1"/>
      <w:marLeft w:val="0"/>
      <w:marRight w:val="0"/>
      <w:marTop w:val="0"/>
      <w:marBottom w:val="0"/>
      <w:divBdr>
        <w:top w:val="none" w:sz="0" w:space="0" w:color="auto"/>
        <w:left w:val="none" w:sz="0" w:space="0" w:color="auto"/>
        <w:bottom w:val="none" w:sz="0" w:space="0" w:color="auto"/>
        <w:right w:val="none" w:sz="0" w:space="0" w:color="auto"/>
      </w:divBdr>
    </w:div>
    <w:div w:id="366611048">
      <w:bodyDiv w:val="1"/>
      <w:marLeft w:val="0"/>
      <w:marRight w:val="0"/>
      <w:marTop w:val="0"/>
      <w:marBottom w:val="0"/>
      <w:divBdr>
        <w:top w:val="none" w:sz="0" w:space="0" w:color="auto"/>
        <w:left w:val="none" w:sz="0" w:space="0" w:color="auto"/>
        <w:bottom w:val="none" w:sz="0" w:space="0" w:color="auto"/>
        <w:right w:val="none" w:sz="0" w:space="0" w:color="auto"/>
      </w:divBdr>
    </w:div>
    <w:div w:id="401684668">
      <w:bodyDiv w:val="1"/>
      <w:marLeft w:val="0"/>
      <w:marRight w:val="0"/>
      <w:marTop w:val="0"/>
      <w:marBottom w:val="0"/>
      <w:divBdr>
        <w:top w:val="none" w:sz="0" w:space="0" w:color="auto"/>
        <w:left w:val="none" w:sz="0" w:space="0" w:color="auto"/>
        <w:bottom w:val="none" w:sz="0" w:space="0" w:color="auto"/>
        <w:right w:val="none" w:sz="0" w:space="0" w:color="auto"/>
      </w:divBdr>
    </w:div>
    <w:div w:id="462500823">
      <w:bodyDiv w:val="1"/>
      <w:marLeft w:val="0"/>
      <w:marRight w:val="0"/>
      <w:marTop w:val="0"/>
      <w:marBottom w:val="0"/>
      <w:divBdr>
        <w:top w:val="none" w:sz="0" w:space="0" w:color="auto"/>
        <w:left w:val="none" w:sz="0" w:space="0" w:color="auto"/>
        <w:bottom w:val="none" w:sz="0" w:space="0" w:color="auto"/>
        <w:right w:val="none" w:sz="0" w:space="0" w:color="auto"/>
      </w:divBdr>
    </w:div>
    <w:div w:id="465053595">
      <w:bodyDiv w:val="1"/>
      <w:marLeft w:val="0"/>
      <w:marRight w:val="0"/>
      <w:marTop w:val="0"/>
      <w:marBottom w:val="0"/>
      <w:divBdr>
        <w:top w:val="none" w:sz="0" w:space="0" w:color="auto"/>
        <w:left w:val="none" w:sz="0" w:space="0" w:color="auto"/>
        <w:bottom w:val="none" w:sz="0" w:space="0" w:color="auto"/>
        <w:right w:val="none" w:sz="0" w:space="0" w:color="auto"/>
      </w:divBdr>
    </w:div>
    <w:div w:id="568344448">
      <w:bodyDiv w:val="1"/>
      <w:marLeft w:val="0"/>
      <w:marRight w:val="0"/>
      <w:marTop w:val="0"/>
      <w:marBottom w:val="0"/>
      <w:divBdr>
        <w:top w:val="none" w:sz="0" w:space="0" w:color="auto"/>
        <w:left w:val="none" w:sz="0" w:space="0" w:color="auto"/>
        <w:bottom w:val="none" w:sz="0" w:space="0" w:color="auto"/>
        <w:right w:val="none" w:sz="0" w:space="0" w:color="auto"/>
      </w:divBdr>
    </w:div>
    <w:div w:id="604581680">
      <w:bodyDiv w:val="1"/>
      <w:marLeft w:val="0"/>
      <w:marRight w:val="0"/>
      <w:marTop w:val="0"/>
      <w:marBottom w:val="0"/>
      <w:divBdr>
        <w:top w:val="none" w:sz="0" w:space="0" w:color="auto"/>
        <w:left w:val="none" w:sz="0" w:space="0" w:color="auto"/>
        <w:bottom w:val="none" w:sz="0" w:space="0" w:color="auto"/>
        <w:right w:val="none" w:sz="0" w:space="0" w:color="auto"/>
      </w:divBdr>
    </w:div>
    <w:div w:id="682705527">
      <w:bodyDiv w:val="1"/>
      <w:marLeft w:val="0"/>
      <w:marRight w:val="0"/>
      <w:marTop w:val="0"/>
      <w:marBottom w:val="0"/>
      <w:divBdr>
        <w:top w:val="none" w:sz="0" w:space="0" w:color="auto"/>
        <w:left w:val="none" w:sz="0" w:space="0" w:color="auto"/>
        <w:bottom w:val="none" w:sz="0" w:space="0" w:color="auto"/>
        <w:right w:val="none" w:sz="0" w:space="0" w:color="auto"/>
      </w:divBdr>
    </w:div>
    <w:div w:id="740064354">
      <w:bodyDiv w:val="1"/>
      <w:marLeft w:val="0"/>
      <w:marRight w:val="0"/>
      <w:marTop w:val="0"/>
      <w:marBottom w:val="0"/>
      <w:divBdr>
        <w:top w:val="none" w:sz="0" w:space="0" w:color="auto"/>
        <w:left w:val="none" w:sz="0" w:space="0" w:color="auto"/>
        <w:bottom w:val="none" w:sz="0" w:space="0" w:color="auto"/>
        <w:right w:val="none" w:sz="0" w:space="0" w:color="auto"/>
      </w:divBdr>
    </w:div>
    <w:div w:id="748499881">
      <w:bodyDiv w:val="1"/>
      <w:marLeft w:val="0"/>
      <w:marRight w:val="0"/>
      <w:marTop w:val="0"/>
      <w:marBottom w:val="0"/>
      <w:divBdr>
        <w:top w:val="none" w:sz="0" w:space="0" w:color="auto"/>
        <w:left w:val="none" w:sz="0" w:space="0" w:color="auto"/>
        <w:bottom w:val="none" w:sz="0" w:space="0" w:color="auto"/>
        <w:right w:val="none" w:sz="0" w:space="0" w:color="auto"/>
      </w:divBdr>
    </w:div>
    <w:div w:id="910385120">
      <w:bodyDiv w:val="1"/>
      <w:marLeft w:val="0"/>
      <w:marRight w:val="0"/>
      <w:marTop w:val="0"/>
      <w:marBottom w:val="0"/>
      <w:divBdr>
        <w:top w:val="none" w:sz="0" w:space="0" w:color="auto"/>
        <w:left w:val="none" w:sz="0" w:space="0" w:color="auto"/>
        <w:bottom w:val="none" w:sz="0" w:space="0" w:color="auto"/>
        <w:right w:val="none" w:sz="0" w:space="0" w:color="auto"/>
      </w:divBdr>
    </w:div>
    <w:div w:id="1166046559">
      <w:bodyDiv w:val="1"/>
      <w:marLeft w:val="0"/>
      <w:marRight w:val="0"/>
      <w:marTop w:val="0"/>
      <w:marBottom w:val="0"/>
      <w:divBdr>
        <w:top w:val="none" w:sz="0" w:space="0" w:color="auto"/>
        <w:left w:val="none" w:sz="0" w:space="0" w:color="auto"/>
        <w:bottom w:val="none" w:sz="0" w:space="0" w:color="auto"/>
        <w:right w:val="none" w:sz="0" w:space="0" w:color="auto"/>
      </w:divBdr>
    </w:div>
    <w:div w:id="1232470698">
      <w:bodyDiv w:val="1"/>
      <w:marLeft w:val="0"/>
      <w:marRight w:val="0"/>
      <w:marTop w:val="0"/>
      <w:marBottom w:val="0"/>
      <w:divBdr>
        <w:top w:val="none" w:sz="0" w:space="0" w:color="auto"/>
        <w:left w:val="none" w:sz="0" w:space="0" w:color="auto"/>
        <w:bottom w:val="none" w:sz="0" w:space="0" w:color="auto"/>
        <w:right w:val="none" w:sz="0" w:space="0" w:color="auto"/>
      </w:divBdr>
    </w:div>
    <w:div w:id="1276903978">
      <w:bodyDiv w:val="1"/>
      <w:marLeft w:val="0"/>
      <w:marRight w:val="0"/>
      <w:marTop w:val="0"/>
      <w:marBottom w:val="0"/>
      <w:divBdr>
        <w:top w:val="none" w:sz="0" w:space="0" w:color="auto"/>
        <w:left w:val="none" w:sz="0" w:space="0" w:color="auto"/>
        <w:bottom w:val="none" w:sz="0" w:space="0" w:color="auto"/>
        <w:right w:val="none" w:sz="0" w:space="0" w:color="auto"/>
      </w:divBdr>
    </w:div>
    <w:div w:id="1310741564">
      <w:bodyDiv w:val="1"/>
      <w:marLeft w:val="0"/>
      <w:marRight w:val="0"/>
      <w:marTop w:val="0"/>
      <w:marBottom w:val="0"/>
      <w:divBdr>
        <w:top w:val="none" w:sz="0" w:space="0" w:color="auto"/>
        <w:left w:val="none" w:sz="0" w:space="0" w:color="auto"/>
        <w:bottom w:val="none" w:sz="0" w:space="0" w:color="auto"/>
        <w:right w:val="none" w:sz="0" w:space="0" w:color="auto"/>
      </w:divBdr>
    </w:div>
    <w:div w:id="1497376903">
      <w:bodyDiv w:val="1"/>
      <w:marLeft w:val="0"/>
      <w:marRight w:val="0"/>
      <w:marTop w:val="0"/>
      <w:marBottom w:val="0"/>
      <w:divBdr>
        <w:top w:val="none" w:sz="0" w:space="0" w:color="auto"/>
        <w:left w:val="none" w:sz="0" w:space="0" w:color="auto"/>
        <w:bottom w:val="none" w:sz="0" w:space="0" w:color="auto"/>
        <w:right w:val="none" w:sz="0" w:space="0" w:color="auto"/>
      </w:divBdr>
    </w:div>
    <w:div w:id="1511601820">
      <w:bodyDiv w:val="1"/>
      <w:marLeft w:val="0"/>
      <w:marRight w:val="0"/>
      <w:marTop w:val="0"/>
      <w:marBottom w:val="0"/>
      <w:divBdr>
        <w:top w:val="none" w:sz="0" w:space="0" w:color="auto"/>
        <w:left w:val="none" w:sz="0" w:space="0" w:color="auto"/>
        <w:bottom w:val="none" w:sz="0" w:space="0" w:color="auto"/>
        <w:right w:val="none" w:sz="0" w:space="0" w:color="auto"/>
      </w:divBdr>
    </w:div>
    <w:div w:id="1520313750">
      <w:bodyDiv w:val="1"/>
      <w:marLeft w:val="0"/>
      <w:marRight w:val="0"/>
      <w:marTop w:val="0"/>
      <w:marBottom w:val="0"/>
      <w:divBdr>
        <w:top w:val="none" w:sz="0" w:space="0" w:color="auto"/>
        <w:left w:val="none" w:sz="0" w:space="0" w:color="auto"/>
        <w:bottom w:val="none" w:sz="0" w:space="0" w:color="auto"/>
        <w:right w:val="none" w:sz="0" w:space="0" w:color="auto"/>
      </w:divBdr>
    </w:div>
    <w:div w:id="1648782660">
      <w:bodyDiv w:val="1"/>
      <w:marLeft w:val="0"/>
      <w:marRight w:val="0"/>
      <w:marTop w:val="0"/>
      <w:marBottom w:val="0"/>
      <w:divBdr>
        <w:top w:val="none" w:sz="0" w:space="0" w:color="auto"/>
        <w:left w:val="none" w:sz="0" w:space="0" w:color="auto"/>
        <w:bottom w:val="none" w:sz="0" w:space="0" w:color="auto"/>
        <w:right w:val="none" w:sz="0" w:space="0" w:color="auto"/>
      </w:divBdr>
    </w:div>
    <w:div w:id="1660764891">
      <w:bodyDiv w:val="1"/>
      <w:marLeft w:val="0"/>
      <w:marRight w:val="0"/>
      <w:marTop w:val="0"/>
      <w:marBottom w:val="0"/>
      <w:divBdr>
        <w:top w:val="none" w:sz="0" w:space="0" w:color="auto"/>
        <w:left w:val="none" w:sz="0" w:space="0" w:color="auto"/>
        <w:bottom w:val="none" w:sz="0" w:space="0" w:color="auto"/>
        <w:right w:val="none" w:sz="0" w:space="0" w:color="auto"/>
      </w:divBdr>
    </w:div>
    <w:div w:id="1765691079">
      <w:bodyDiv w:val="1"/>
      <w:marLeft w:val="0"/>
      <w:marRight w:val="0"/>
      <w:marTop w:val="0"/>
      <w:marBottom w:val="0"/>
      <w:divBdr>
        <w:top w:val="none" w:sz="0" w:space="0" w:color="auto"/>
        <w:left w:val="none" w:sz="0" w:space="0" w:color="auto"/>
        <w:bottom w:val="none" w:sz="0" w:space="0" w:color="auto"/>
        <w:right w:val="none" w:sz="0" w:space="0" w:color="auto"/>
      </w:divBdr>
    </w:div>
    <w:div w:id="1800148465">
      <w:bodyDiv w:val="1"/>
      <w:marLeft w:val="0"/>
      <w:marRight w:val="0"/>
      <w:marTop w:val="0"/>
      <w:marBottom w:val="0"/>
      <w:divBdr>
        <w:top w:val="none" w:sz="0" w:space="0" w:color="auto"/>
        <w:left w:val="none" w:sz="0" w:space="0" w:color="auto"/>
        <w:bottom w:val="none" w:sz="0" w:space="0" w:color="auto"/>
        <w:right w:val="none" w:sz="0" w:space="0" w:color="auto"/>
      </w:divBdr>
    </w:div>
    <w:div w:id="1854226005">
      <w:bodyDiv w:val="1"/>
      <w:marLeft w:val="0"/>
      <w:marRight w:val="0"/>
      <w:marTop w:val="0"/>
      <w:marBottom w:val="0"/>
      <w:divBdr>
        <w:top w:val="none" w:sz="0" w:space="0" w:color="auto"/>
        <w:left w:val="none" w:sz="0" w:space="0" w:color="auto"/>
        <w:bottom w:val="none" w:sz="0" w:space="0" w:color="auto"/>
        <w:right w:val="none" w:sz="0" w:space="0" w:color="auto"/>
      </w:divBdr>
    </w:div>
    <w:div w:id="1868173227">
      <w:bodyDiv w:val="1"/>
      <w:marLeft w:val="0"/>
      <w:marRight w:val="0"/>
      <w:marTop w:val="0"/>
      <w:marBottom w:val="0"/>
      <w:divBdr>
        <w:top w:val="none" w:sz="0" w:space="0" w:color="auto"/>
        <w:left w:val="none" w:sz="0" w:space="0" w:color="auto"/>
        <w:bottom w:val="none" w:sz="0" w:space="0" w:color="auto"/>
        <w:right w:val="none" w:sz="0" w:space="0" w:color="auto"/>
      </w:divBdr>
    </w:div>
    <w:div w:id="1974366560">
      <w:bodyDiv w:val="1"/>
      <w:marLeft w:val="0"/>
      <w:marRight w:val="0"/>
      <w:marTop w:val="0"/>
      <w:marBottom w:val="0"/>
      <w:divBdr>
        <w:top w:val="none" w:sz="0" w:space="0" w:color="auto"/>
        <w:left w:val="none" w:sz="0" w:space="0" w:color="auto"/>
        <w:bottom w:val="none" w:sz="0" w:space="0" w:color="auto"/>
        <w:right w:val="none" w:sz="0" w:space="0" w:color="auto"/>
      </w:divBdr>
    </w:div>
    <w:div w:id="2027050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tiff"/><Relationship Id="rId15" Type="http://schemas.openxmlformats.org/officeDocument/2006/relationships/image" Target="media/image7.tiff"/><Relationship Id="rId16" Type="http://schemas.openxmlformats.org/officeDocument/2006/relationships/image" Target="media/image8.tiff"/><Relationship Id="rId1" Type="http://schemas.openxmlformats.org/officeDocument/2006/relationships/customXml" Target="../customXml/item1.xml"/><Relationship Id="rId18" Type="http://schemas.openxmlformats.org/officeDocument/2006/relationships/image" Target="media/image9.png"/><Relationship Id="rId19" Type="http://schemas.openxmlformats.org/officeDocument/2006/relationships/header" Target="header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hadoop.apache.org/" TargetMode="External"/><Relationship Id="rId4" Type="http://schemas.openxmlformats.org/officeDocument/2006/relationships/hyperlink" Target="http://www.xen.org/" TargetMode="External"/><Relationship Id="rId1" Type="http://schemas.openxmlformats.org/officeDocument/2006/relationships/hyperlink" Target="http://www.bbc.co.uk/blogs/bbcinternet/2008/03/bbc_iplayer_on_iphone_behind_t.html" TargetMode="External"/><Relationship Id="rId2" Type="http://schemas.openxmlformats.org/officeDocument/2006/relationships/hyperlink" Target="http://jacobian.org/writing/web-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84583A6-7C29-EF4B-82B9-4EB1409EE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2545</Words>
  <Characters>12904</Characters>
  <Application>Microsoft Macintosh Word</Application>
  <DocSecurity>0</DocSecurity>
  <Lines>477</Lines>
  <Paragraphs>396</Paragraphs>
  <ScaleCrop>false</ScaleCrop>
  <HeadingPairs>
    <vt:vector size="2" baseType="variant">
      <vt:variant>
        <vt:lpstr>Title</vt:lpstr>
      </vt:variant>
      <vt:variant>
        <vt:i4>1</vt:i4>
      </vt:variant>
    </vt:vector>
  </HeadingPairs>
  <TitlesOfParts>
    <vt:vector size="1" baseType="lpstr">
      <vt:lpstr></vt:lpstr>
    </vt:vector>
  </TitlesOfParts>
  <Company>Durham University</Company>
  <LinksUpToDate>false</LinksUpToDate>
  <CharactersWithSpaces>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ITS</dc:creator>
  <cp:lastModifiedBy>Tom Stordy-Allison</cp:lastModifiedBy>
  <cp:revision>2</cp:revision>
  <cp:lastPrinted>2012-07-30T11:53:00Z</cp:lastPrinted>
  <dcterms:created xsi:type="dcterms:W3CDTF">2012-07-30T11:53:00Z</dcterms:created>
  <dcterms:modified xsi:type="dcterms:W3CDTF">2012-07-30T11:53:00Z</dcterms:modified>
</cp:coreProperties>
</file>